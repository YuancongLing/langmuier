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6325C">
      <w:pPr>
        <w:rPr>
          <w:vanish/>
        </w:rPr>
      </w:pPr>
    </w:p>
    <w:p w14:paraId="07C8198F">
      <w:pPr>
        <w:pStyle w:val="3"/>
        <w:rPr>
          <w:rFonts w:ascii="Times New Roman" w:hAnsi="Times New Roman"/>
        </w:rPr>
      </w:pPr>
      <w:bookmarkStart w:id="0" w:name="_Toc233620196"/>
      <w:r>
        <w:rPr>
          <w:rFonts w:ascii="Times New Roman" w:hAnsi="Times New Roman"/>
        </w:rPr>
        <w:t>载荷数据传输要求</w:t>
      </w:r>
      <w:bookmarkEnd w:id="0"/>
    </w:p>
    <w:p w14:paraId="0DD6C985">
      <w:pPr>
        <w:pStyle w:val="5"/>
        <w:rPr>
          <w:rFonts w:ascii="Times New Roman" w:hAnsi="Times New Roman"/>
        </w:rPr>
      </w:pPr>
      <w:bookmarkStart w:id="1" w:name="_Toc233620197"/>
      <w:r>
        <w:rPr>
          <w:rFonts w:hint="eastAsia" w:ascii="Times New Roman" w:hAnsi="Times New Roman"/>
        </w:rPr>
        <w:t>等离子体电子学</w:t>
      </w:r>
      <w:bookmarkEnd w:id="1"/>
    </w:p>
    <w:p w14:paraId="03FD9B7B">
      <w:pPr>
        <w:pStyle w:val="6"/>
        <w:rPr>
          <w:rFonts w:ascii="Times New Roman" w:hAnsi="Times New Roman"/>
        </w:rPr>
      </w:pPr>
      <w:bookmarkStart w:id="2" w:name="_Toc233620198"/>
      <w:r>
        <w:rPr>
          <w:rFonts w:ascii="Times New Roman" w:hAnsi="Times New Roman"/>
        </w:rPr>
        <w:t>接口形式</w:t>
      </w:r>
      <w:bookmarkEnd w:id="2"/>
    </w:p>
    <w:p w14:paraId="33427EF2">
      <w:pPr>
        <w:pStyle w:val="4"/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等离子体电子学载荷数据通过LVDS接口传输，每50ms传输一帧，1秒内完成20帧数据的传输，其中一帧数据主要分为三个部分：载荷标识、载荷辅助参数及数据域。</w:t>
      </w:r>
    </w:p>
    <w:p w14:paraId="4E861EB6">
      <w:pPr>
        <w:pStyle w:val="6"/>
        <w:rPr>
          <w:rFonts w:ascii="Times New Roman" w:hAnsi="Times New Roman"/>
        </w:rPr>
      </w:pPr>
      <w:bookmarkStart w:id="3" w:name="_Toc233620199"/>
      <w:r>
        <w:rPr>
          <w:rFonts w:hint="eastAsia" w:ascii="Times New Roman" w:hAnsi="Times New Roman"/>
        </w:rPr>
        <w:t>数据传输</w:t>
      </w:r>
      <w:r>
        <w:rPr>
          <w:rFonts w:ascii="Times New Roman" w:hAnsi="Times New Roman"/>
        </w:rPr>
        <w:t>时序</w:t>
      </w:r>
      <w:bookmarkEnd w:id="3"/>
    </w:p>
    <w:p w14:paraId="0A54FC12">
      <w:pPr>
        <w:pStyle w:val="4"/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等离子体电子学载荷信号包括1bit时钟，1bit数据，1bit门控，相关要求如下：</w:t>
      </w:r>
    </w:p>
    <w:p w14:paraId="7956EABE">
      <w:pPr>
        <w:pStyle w:val="4"/>
        <w:numPr>
          <w:ilvl w:val="0"/>
          <w:numId w:val="22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时钟信号(CLK):</w:t>
      </w:r>
    </w:p>
    <w:p w14:paraId="167881AC">
      <w:pPr>
        <w:pStyle w:val="4"/>
        <w:numPr>
          <w:ilvl w:val="0"/>
          <w:numId w:val="23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占空比：45%~55%；</w:t>
      </w:r>
    </w:p>
    <w:p w14:paraId="0D6B1ACE">
      <w:pPr>
        <w:pStyle w:val="4"/>
        <w:numPr>
          <w:ilvl w:val="0"/>
          <w:numId w:val="23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时钟速率：11.11MHz，此时钟由载荷给出，为非连续时钟，仅在有数据传输时产生，无数据传输时保持低电平。</w:t>
      </w:r>
    </w:p>
    <w:p w14:paraId="0B5791E2">
      <w:pPr>
        <w:pStyle w:val="4"/>
        <w:numPr>
          <w:ilvl w:val="0"/>
          <w:numId w:val="22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门控信号(FLAG)：低电平有效，</w:t>
      </w:r>
      <w:r>
        <w:rPr>
          <w:rFonts w:ascii="宋体" w:hAnsi="宋体" w:cs="宋体"/>
        </w:rPr>
        <w:t>作为帧有效/允许发送信号</w:t>
      </w:r>
      <w:r>
        <w:rPr>
          <w:rFonts w:hint="eastAsia" w:ascii="Times New Roman" w:hAnsi="Times New Roman"/>
        </w:rPr>
        <w:t>；</w:t>
      </w:r>
    </w:p>
    <w:p w14:paraId="66B2E24C">
      <w:pPr>
        <w:pStyle w:val="4"/>
        <w:numPr>
          <w:ilvl w:val="0"/>
          <w:numId w:val="22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数据信号(DAT,nbit)：FLAG信号在数据发送前提前拉低。在整个数据传输期间保持低电平，传输结束后拉高（跳变沿不与外部CLK对齐）。</w:t>
      </w:r>
    </w:p>
    <w:p w14:paraId="39844F10">
      <w:pPr>
        <w:pStyle w:val="4"/>
        <w:ind w:left="480" w:firstLine="0"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等离子体电子学与数传接口时序下图所示：</w:t>
      </w:r>
    </w:p>
    <w:p w14:paraId="23D9E8FD">
      <w:pPr>
        <w:pStyle w:val="348"/>
        <w:ind w:firstLine="0" w:firstLineChars="0"/>
        <w:jc w:val="center"/>
        <w:rPr>
          <w:rFonts w:ascii="黑体" w:hAnsi="黑体" w:eastAsia="黑体"/>
          <w:color w:val="auto"/>
          <w:sz w:val="21"/>
          <w:szCs w:val="21"/>
        </w:rPr>
      </w:pPr>
      <w:r>
        <w:rPr>
          <w:rFonts w:ascii="黑体" w:hAnsi="黑体" w:eastAsia="黑体"/>
          <w:color w:val="auto"/>
          <w:sz w:val="21"/>
          <w:szCs w:val="21"/>
        </w:rPr>
        <w:drawing>
          <wp:inline distT="0" distB="0" distL="114300" distR="114300">
            <wp:extent cx="5577840" cy="1206500"/>
            <wp:effectExtent l="0" t="0" r="3810" b="12700"/>
            <wp:docPr id="1" name="图片 1" descr="961fc28ec94a7b3cc6a9a17278a5ce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61fc28ec94a7b3cc6a9a17278a5cec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/>
          <w:color w:val="auto"/>
          <w:sz w:val="21"/>
          <w:szCs w:val="21"/>
        </w:rPr>
        <w:t>图</w:t>
      </w:r>
      <w:r>
        <w:rPr>
          <w:rFonts w:ascii="黑体" w:hAnsi="黑体" w:eastAsia="黑体"/>
          <w:color w:val="auto"/>
          <w:sz w:val="21"/>
          <w:szCs w:val="21"/>
        </w:rPr>
        <w:fldChar w:fldCharType="begin"/>
      </w:r>
      <w:r>
        <w:rPr>
          <w:rFonts w:ascii="黑体" w:hAnsi="黑体" w:eastAsia="黑体"/>
          <w:color w:val="auto"/>
          <w:sz w:val="21"/>
          <w:szCs w:val="21"/>
        </w:rPr>
        <w:instrText xml:space="preserve"> </w:instrText>
      </w:r>
      <w:r>
        <w:rPr>
          <w:rFonts w:hint="eastAsia" w:ascii="黑体" w:hAnsi="黑体" w:eastAsia="黑体"/>
          <w:color w:val="auto"/>
          <w:sz w:val="21"/>
          <w:szCs w:val="21"/>
        </w:rPr>
        <w:instrText xml:space="preserve">SEQ 图 \* ARABIC</w:instrText>
      </w:r>
      <w:r>
        <w:rPr>
          <w:rFonts w:ascii="黑体" w:hAnsi="黑体" w:eastAsia="黑体"/>
          <w:color w:val="auto"/>
          <w:sz w:val="21"/>
          <w:szCs w:val="21"/>
        </w:rPr>
        <w:instrText xml:space="preserve"> </w:instrText>
      </w:r>
      <w:r>
        <w:rPr>
          <w:rFonts w:ascii="黑体" w:hAnsi="黑体" w:eastAsia="黑体"/>
          <w:color w:val="auto"/>
          <w:sz w:val="21"/>
          <w:szCs w:val="21"/>
        </w:rPr>
        <w:fldChar w:fldCharType="separate"/>
      </w:r>
      <w:r>
        <w:rPr>
          <w:rFonts w:ascii="黑体" w:hAnsi="黑体" w:eastAsia="黑体"/>
          <w:color w:val="auto"/>
          <w:sz w:val="21"/>
          <w:szCs w:val="21"/>
        </w:rPr>
        <w:t>10</w:t>
      </w:r>
      <w:r>
        <w:rPr>
          <w:rFonts w:ascii="黑体" w:hAnsi="黑体" w:eastAsia="黑体"/>
          <w:color w:val="auto"/>
          <w:sz w:val="21"/>
          <w:szCs w:val="21"/>
        </w:rPr>
        <w:fldChar w:fldCharType="end"/>
      </w:r>
      <w:r>
        <w:rPr>
          <w:rFonts w:hint="eastAsia" w:ascii="黑体" w:hAnsi="黑体" w:eastAsia="黑体"/>
          <w:color w:val="auto"/>
          <w:sz w:val="21"/>
          <w:szCs w:val="21"/>
        </w:rPr>
        <w:t>等离子体电子学与数传分系统接口时序</w:t>
      </w:r>
    </w:p>
    <w:p w14:paraId="72F20DE5">
      <w:pPr>
        <w:pStyle w:val="4"/>
        <w:ind w:firstLine="480"/>
        <w:rPr>
          <w:rFonts w:ascii="Times New Roman" w:hAnsi="Times New Roman"/>
        </w:rPr>
      </w:pPr>
      <w:r>
        <w:rPr>
          <w:rFonts w:hint="eastAsia" w:ascii="宋体" w:hAnsi="宋体" w:cs="宋体"/>
        </w:rPr>
        <w:t>等离子体电子学采样周期为50毫秒，每帧采样周期内采样数据共269字节，一个采样周期内数据打包一次传输完成，即一个门控信号下降沿到来后开始传送一帧数据，数据传输顺序为：同步头、发送地址、接收地址、有效数据长度、数据类型、UTC时间戳、微秒偏移量、数据域（科学数据）、校验码；其中，同步头为2字节；发送地址为1字节；接收地址为1字节；有效数据长度为2字节；数据类型为1字节；UTC时间戳为4字节；微秒偏移量为4字节；数据域为252字节（包含通道1和通道2共125个采样点数据）；校验码为2字节；并以1bit串行传输；多字节间高字节优先输出，字节内高位先输出、低位后输出。</w:t>
      </w:r>
    </w:p>
    <w:p w14:paraId="070778D5">
      <w:pPr>
        <w:pStyle w:val="3"/>
        <w:rPr>
          <w:rFonts w:ascii="Times New Roman" w:hAnsi="Times New Roman"/>
        </w:rPr>
      </w:pPr>
      <w:bookmarkStart w:id="4" w:name="_Toc233620205"/>
      <w:r>
        <w:rPr>
          <w:rFonts w:ascii="Times New Roman" w:hAnsi="Times New Roman"/>
        </w:rPr>
        <w:t>载荷数据</w:t>
      </w:r>
      <w:r>
        <w:rPr>
          <w:rFonts w:hint="eastAsia" w:ascii="Times New Roman" w:hAnsi="Times New Roman"/>
        </w:rPr>
        <w:t>格式编排要求</w:t>
      </w:r>
      <w:bookmarkEnd w:id="4"/>
    </w:p>
    <w:p w14:paraId="724566ED">
      <w:pPr>
        <w:pStyle w:val="5"/>
        <w:rPr>
          <w:rFonts w:ascii="Times New Roman" w:hAnsi="Times New Roman"/>
        </w:rPr>
      </w:pPr>
      <w:bookmarkStart w:id="5" w:name="_Toc233620206"/>
      <w:r>
        <w:rPr>
          <w:rFonts w:hint="eastAsia" w:ascii="Times New Roman" w:hAnsi="Times New Roman"/>
        </w:rPr>
        <w:t>等离子体电子学</w:t>
      </w:r>
      <w:bookmarkEnd w:id="5"/>
    </w:p>
    <w:p w14:paraId="35B5CF9C">
      <w:pPr>
        <w:pStyle w:val="4"/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等离子体电子学</w:t>
      </w:r>
      <w:r>
        <w:rPr>
          <w:rFonts w:ascii="Times New Roman" w:hAnsi="Times New Roman"/>
        </w:rPr>
        <w:t>数据</w:t>
      </w:r>
      <w:r>
        <w:rPr>
          <w:rFonts w:hint="eastAsia" w:ascii="Times New Roman" w:hAnsi="Times New Roman"/>
        </w:rPr>
        <w:t>每50ms传输一帧，1秒内完成20帧数据的传输</w:t>
      </w:r>
      <w:r>
        <w:rPr>
          <w:rFonts w:ascii="Times New Roman" w:hAnsi="Times New Roman"/>
        </w:rPr>
        <w:t>，</w:t>
      </w:r>
      <w:r>
        <w:rPr>
          <w:rFonts w:hint="eastAsia" w:ascii="Times New Roman" w:hAnsi="Times New Roman"/>
        </w:rPr>
        <w:t>科学</w:t>
      </w:r>
      <w:r>
        <w:rPr>
          <w:rFonts w:ascii="Times New Roman" w:hAnsi="Times New Roman"/>
        </w:rPr>
        <w:t>数据格式</w:t>
      </w:r>
      <w:r>
        <w:rPr>
          <w:rFonts w:hint="eastAsia" w:ascii="Times New Roman" w:hAnsi="Times New Roman"/>
        </w:rPr>
        <w:t>如下表所示。</w:t>
      </w:r>
    </w:p>
    <w:p w14:paraId="12F0B252">
      <w:pPr>
        <w:pStyle w:val="4"/>
        <w:ind w:firstLine="0" w:firstLineChars="0"/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表1科学数据格式</w:t>
      </w:r>
    </w:p>
    <w:tbl>
      <w:tblPr>
        <w:tblStyle w:val="5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1200"/>
        <w:gridCol w:w="1244"/>
        <w:gridCol w:w="1732"/>
        <w:gridCol w:w="4080"/>
      </w:tblGrid>
      <w:tr w14:paraId="2876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621DF7C4">
            <w:pPr>
              <w:widowControl/>
              <w:jc w:val="center"/>
              <w:textAlignment w:val="center"/>
            </w:pP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200" w:type="dxa"/>
            <w:vAlign w:val="center"/>
          </w:tcPr>
          <w:p w14:paraId="49CB1469">
            <w:pPr>
              <w:widowControl/>
              <w:jc w:val="center"/>
              <w:textAlignment w:val="center"/>
            </w:pP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字节内容</w:t>
            </w:r>
          </w:p>
        </w:tc>
        <w:tc>
          <w:tcPr>
            <w:tcW w:w="2976" w:type="dxa"/>
            <w:gridSpan w:val="2"/>
            <w:vAlign w:val="center"/>
          </w:tcPr>
          <w:p w14:paraId="1E6E2A2B">
            <w:pPr>
              <w:widowControl/>
              <w:jc w:val="center"/>
              <w:textAlignment w:val="center"/>
              <w:rPr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取值</w:t>
            </w:r>
          </w:p>
        </w:tc>
        <w:tc>
          <w:tcPr>
            <w:tcW w:w="4080" w:type="dxa"/>
            <w:vAlign w:val="center"/>
          </w:tcPr>
          <w:p w14:paraId="134A4313">
            <w:pPr>
              <w:widowControl/>
              <w:jc w:val="center"/>
              <w:textAlignment w:val="center"/>
            </w:pPr>
            <w:r>
              <w:rPr>
                <w:b/>
                <w:bCs/>
                <w:color w:val="000000"/>
                <w:kern w:val="0"/>
                <w:sz w:val="24"/>
                <w:lang w:bidi="ar"/>
              </w:rPr>
              <w:t>备注说明</w:t>
            </w:r>
          </w:p>
        </w:tc>
      </w:tr>
      <w:tr w14:paraId="6180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3539C4E3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1200" w:type="dxa"/>
            <w:vMerge w:val="restart"/>
            <w:vAlign w:val="center"/>
          </w:tcPr>
          <w:p w14:paraId="063B2AE4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同步头</w:t>
            </w:r>
          </w:p>
        </w:tc>
        <w:tc>
          <w:tcPr>
            <w:tcW w:w="2976" w:type="dxa"/>
            <w:gridSpan w:val="2"/>
            <w:vAlign w:val="center"/>
          </w:tcPr>
          <w:p w14:paraId="435A5F8A">
            <w:pPr>
              <w:widowControl/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0xEB</w:t>
            </w:r>
          </w:p>
        </w:tc>
        <w:tc>
          <w:tcPr>
            <w:tcW w:w="4080" w:type="dxa"/>
            <w:vMerge w:val="restart"/>
            <w:vAlign w:val="center"/>
          </w:tcPr>
          <w:p w14:paraId="7A7E8F50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固定值</w:t>
            </w:r>
          </w:p>
        </w:tc>
      </w:tr>
      <w:tr w14:paraId="4E2EE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202A636B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1200" w:type="dxa"/>
            <w:vMerge w:val="continue"/>
            <w:vAlign w:val="center"/>
          </w:tcPr>
          <w:p w14:paraId="5392A8D7">
            <w:pPr>
              <w:jc w:val="center"/>
            </w:pPr>
          </w:p>
        </w:tc>
        <w:tc>
          <w:tcPr>
            <w:tcW w:w="2976" w:type="dxa"/>
            <w:gridSpan w:val="2"/>
            <w:vAlign w:val="center"/>
          </w:tcPr>
          <w:p w14:paraId="782EF246">
            <w:pPr>
              <w:jc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0x90</w:t>
            </w:r>
          </w:p>
        </w:tc>
        <w:tc>
          <w:tcPr>
            <w:tcW w:w="4080" w:type="dxa"/>
            <w:vMerge w:val="continue"/>
            <w:vAlign w:val="center"/>
          </w:tcPr>
          <w:p w14:paraId="317854B6">
            <w:pPr>
              <w:jc w:val="center"/>
            </w:pPr>
          </w:p>
        </w:tc>
      </w:tr>
      <w:tr w14:paraId="771F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44D68D0E">
            <w:pPr>
              <w:widowControl/>
              <w:jc w:val="center"/>
              <w:textAlignment w:val="center"/>
            </w:pPr>
            <w:bookmarkStart w:id="6" w:name="_GoBack" w:colFirst="2" w:colLast="3"/>
            <w:r>
              <w:rPr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1200" w:type="dxa"/>
            <w:vAlign w:val="center"/>
          </w:tcPr>
          <w:p w14:paraId="67FD2DA9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发送地址</w:t>
            </w:r>
          </w:p>
        </w:tc>
        <w:tc>
          <w:tcPr>
            <w:tcW w:w="2976" w:type="dxa"/>
            <w:gridSpan w:val="2"/>
            <w:vAlign w:val="center"/>
          </w:tcPr>
          <w:p w14:paraId="3D5269D0">
            <w:pPr>
              <w:widowControl/>
              <w:jc w:val="center"/>
              <w:textAlignment w:val="bottom"/>
              <w:rPr>
                <w:color w:val="auto"/>
              </w:rPr>
            </w:pPr>
            <w:r>
              <w:rPr>
                <w:rFonts w:hint="eastAsia"/>
                <w:color w:val="auto"/>
                <w:szCs w:val="21"/>
              </w:rPr>
              <w:t>0</w:t>
            </w:r>
            <w:r>
              <w:rPr>
                <w:color w:val="auto"/>
                <w:szCs w:val="21"/>
              </w:rPr>
              <w:t>x55</w:t>
            </w:r>
            <w:r>
              <w:rPr>
                <w:rFonts w:hint="eastAsia"/>
                <w:color w:val="auto"/>
                <w:szCs w:val="21"/>
              </w:rPr>
              <w:t>（等离子探针</w:t>
            </w:r>
            <w:r>
              <w:rPr>
                <w:color w:val="auto"/>
                <w:szCs w:val="21"/>
              </w:rPr>
              <w:t>）</w:t>
            </w:r>
          </w:p>
        </w:tc>
        <w:tc>
          <w:tcPr>
            <w:tcW w:w="4080" w:type="dxa"/>
            <w:vAlign w:val="bottom"/>
          </w:tcPr>
          <w:p w14:paraId="174A4A67">
            <w:pPr>
              <w:widowControl/>
              <w:jc w:val="center"/>
              <w:textAlignment w:val="bottom"/>
            </w:pPr>
          </w:p>
        </w:tc>
      </w:tr>
      <w:tr w14:paraId="3B2DD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225C6B35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200" w:type="dxa"/>
            <w:vAlign w:val="center"/>
          </w:tcPr>
          <w:p w14:paraId="7843117B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接收地址</w:t>
            </w:r>
          </w:p>
        </w:tc>
        <w:tc>
          <w:tcPr>
            <w:tcW w:w="2976" w:type="dxa"/>
            <w:gridSpan w:val="2"/>
            <w:vAlign w:val="center"/>
          </w:tcPr>
          <w:p w14:paraId="6A9D068E">
            <w:pPr>
              <w:widowControl/>
              <w:jc w:val="center"/>
              <w:textAlignment w:val="bottom"/>
              <w:rPr>
                <w:color w:val="auto"/>
              </w:rPr>
            </w:pPr>
            <w:r>
              <w:rPr>
                <w:rFonts w:hint="eastAsia"/>
                <w:color w:val="auto"/>
                <w:szCs w:val="21"/>
              </w:rPr>
              <w:t>0</w:t>
            </w:r>
            <w:r>
              <w:rPr>
                <w:color w:val="auto"/>
                <w:szCs w:val="21"/>
              </w:rPr>
              <w:t>xAA</w:t>
            </w:r>
            <w:r>
              <w:rPr>
                <w:rFonts w:hint="eastAsia"/>
                <w:color w:val="auto"/>
                <w:szCs w:val="21"/>
              </w:rPr>
              <w:t>（测控数传一体机</w:t>
            </w:r>
            <w:r>
              <w:rPr>
                <w:color w:val="auto"/>
                <w:szCs w:val="21"/>
              </w:rPr>
              <w:t>）</w:t>
            </w:r>
          </w:p>
        </w:tc>
        <w:tc>
          <w:tcPr>
            <w:tcW w:w="4080" w:type="dxa"/>
            <w:vAlign w:val="bottom"/>
          </w:tcPr>
          <w:p w14:paraId="108A2246">
            <w:pPr>
              <w:widowControl/>
              <w:jc w:val="center"/>
              <w:textAlignment w:val="bottom"/>
            </w:pPr>
          </w:p>
        </w:tc>
      </w:tr>
      <w:bookmarkEnd w:id="6"/>
      <w:tr w14:paraId="4BDCA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7E1184C4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200" w:type="dxa"/>
            <w:vMerge w:val="restart"/>
            <w:vAlign w:val="center"/>
          </w:tcPr>
          <w:p w14:paraId="2AD5212F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数据长度</w:t>
            </w:r>
          </w:p>
        </w:tc>
        <w:tc>
          <w:tcPr>
            <w:tcW w:w="2976" w:type="dxa"/>
            <w:gridSpan w:val="2"/>
            <w:vMerge w:val="restart"/>
            <w:vAlign w:val="center"/>
          </w:tcPr>
          <w:p w14:paraId="0ACC15BA">
            <w:pPr>
              <w:widowControl/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0x0107</w:t>
            </w:r>
          </w:p>
        </w:tc>
        <w:tc>
          <w:tcPr>
            <w:tcW w:w="4080" w:type="dxa"/>
            <w:vMerge w:val="restart"/>
            <w:vAlign w:val="center"/>
          </w:tcPr>
          <w:p w14:paraId="2D5B6854">
            <w:pPr>
              <w:widowControl/>
              <w:jc w:val="left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数据类型+数据域+校验和</w:t>
            </w:r>
          </w:p>
        </w:tc>
      </w:tr>
      <w:tr w14:paraId="1F86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78146A9A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200" w:type="dxa"/>
            <w:vMerge w:val="continue"/>
            <w:vAlign w:val="center"/>
          </w:tcPr>
          <w:p w14:paraId="423A2FDA">
            <w:pPr>
              <w:jc w:val="center"/>
            </w:pPr>
          </w:p>
        </w:tc>
        <w:tc>
          <w:tcPr>
            <w:tcW w:w="2976" w:type="dxa"/>
            <w:gridSpan w:val="2"/>
            <w:vMerge w:val="continue"/>
            <w:vAlign w:val="center"/>
          </w:tcPr>
          <w:p w14:paraId="12FD7C1F">
            <w:pPr>
              <w:jc w:val="left"/>
            </w:pPr>
          </w:p>
        </w:tc>
        <w:tc>
          <w:tcPr>
            <w:tcW w:w="4080" w:type="dxa"/>
            <w:vMerge w:val="continue"/>
            <w:vAlign w:val="center"/>
          </w:tcPr>
          <w:p w14:paraId="3B1C2E27">
            <w:pPr>
              <w:jc w:val="left"/>
            </w:pPr>
          </w:p>
        </w:tc>
      </w:tr>
      <w:tr w14:paraId="29233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39F010E0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200" w:type="dxa"/>
            <w:vAlign w:val="center"/>
          </w:tcPr>
          <w:p w14:paraId="2BCE3EA7">
            <w:pPr>
              <w:widowControl/>
              <w:jc w:val="center"/>
              <w:textAlignment w:val="center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数据类型</w:t>
            </w:r>
          </w:p>
        </w:tc>
        <w:tc>
          <w:tcPr>
            <w:tcW w:w="2976" w:type="dxa"/>
            <w:gridSpan w:val="2"/>
            <w:vAlign w:val="bottom"/>
          </w:tcPr>
          <w:p w14:paraId="4C04B961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0xAA</w:t>
            </w:r>
          </w:p>
        </w:tc>
        <w:tc>
          <w:tcPr>
            <w:tcW w:w="4080" w:type="dxa"/>
            <w:vAlign w:val="bottom"/>
          </w:tcPr>
          <w:p w14:paraId="41AFFBA6">
            <w:pPr>
              <w:widowControl/>
              <w:jc w:val="left"/>
              <w:textAlignment w:val="bottom"/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固定填充表示科学数据</w:t>
            </w:r>
          </w:p>
        </w:tc>
      </w:tr>
      <w:tr w14:paraId="14B5C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31FB9678">
            <w:pPr>
              <w:widowControl/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200" w:type="dxa"/>
            <w:vMerge w:val="restart"/>
            <w:vAlign w:val="center"/>
          </w:tcPr>
          <w:p w14:paraId="795676E1">
            <w:pPr>
              <w:widowControl/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有效数据</w:t>
            </w:r>
          </w:p>
        </w:tc>
        <w:tc>
          <w:tcPr>
            <w:tcW w:w="1244" w:type="dxa"/>
            <w:vAlign w:val="center"/>
          </w:tcPr>
          <w:p w14:paraId="49717B64">
            <w:pPr>
              <w:widowControl/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UTC时间戳</w:t>
            </w:r>
          </w:p>
        </w:tc>
        <w:tc>
          <w:tcPr>
            <w:tcW w:w="1732" w:type="dxa"/>
            <w:vAlign w:val="bottom"/>
          </w:tcPr>
          <w:p w14:paraId="415F581C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四字节（高字节在前）</w:t>
            </w:r>
          </w:p>
        </w:tc>
        <w:tc>
          <w:tcPr>
            <w:tcW w:w="4080" w:type="dxa"/>
            <w:vMerge w:val="restart"/>
            <w:vAlign w:val="center"/>
          </w:tcPr>
          <w:p w14:paraId="5EF0E5D4">
            <w:pPr>
              <w:widowControl/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秒级UTC时间戳+微秒偏移量表示本帧两个通道第一个采样点的绝对时间，后面每个数据时间以此为基准</w:t>
            </w:r>
          </w:p>
        </w:tc>
      </w:tr>
      <w:tr w14:paraId="4EC7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43ABEA2A">
            <w:pPr>
              <w:widowControl/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200" w:type="dxa"/>
            <w:vMerge w:val="continue"/>
            <w:vAlign w:val="center"/>
          </w:tcPr>
          <w:p w14:paraId="68CFED44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Align w:val="center"/>
          </w:tcPr>
          <w:p w14:paraId="2CFD9C24">
            <w:pPr>
              <w:widowControl/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微秒偏移</w:t>
            </w:r>
          </w:p>
        </w:tc>
        <w:tc>
          <w:tcPr>
            <w:tcW w:w="1732" w:type="dxa"/>
            <w:vAlign w:val="bottom"/>
          </w:tcPr>
          <w:p w14:paraId="2CCB6FE1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四字节（高字节在前）</w:t>
            </w:r>
          </w:p>
        </w:tc>
        <w:tc>
          <w:tcPr>
            <w:tcW w:w="4080" w:type="dxa"/>
            <w:vMerge w:val="continue"/>
            <w:vAlign w:val="center"/>
          </w:tcPr>
          <w:p w14:paraId="204E57A3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573D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48" w:type="dxa"/>
            <w:shd w:val="clear" w:color="auto" w:fill="auto"/>
            <w:vAlign w:val="center"/>
          </w:tcPr>
          <w:p w14:paraId="1923A2A9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1200" w:type="dxa"/>
            <w:vMerge w:val="continue"/>
            <w:vAlign w:val="center"/>
          </w:tcPr>
          <w:p w14:paraId="40BC491C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Align w:val="center"/>
          </w:tcPr>
          <w:p w14:paraId="7AF6B97E">
            <w:pPr>
              <w:widowControl/>
              <w:jc w:val="center"/>
              <w:textAlignment w:val="center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 w:bidi="ar"/>
              </w:rPr>
              <w:t>包序号</w:t>
            </w:r>
          </w:p>
        </w:tc>
        <w:tc>
          <w:tcPr>
            <w:tcW w:w="1732" w:type="dxa"/>
            <w:vAlign w:val="bottom"/>
          </w:tcPr>
          <w:p w14:paraId="59191DD5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 w:bidi="ar"/>
              </w:rPr>
              <w:t>两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字节（高字节在前）</w:t>
            </w:r>
          </w:p>
        </w:tc>
        <w:tc>
          <w:tcPr>
            <w:tcW w:w="4080" w:type="dxa"/>
            <w:vAlign w:val="center"/>
          </w:tcPr>
          <w:p w14:paraId="545FA7EF">
            <w:pPr>
              <w:jc w:val="center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</w:tr>
      <w:tr w14:paraId="22B8F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48" w:type="dxa"/>
            <w:shd w:val="clear" w:color="auto" w:fill="auto"/>
            <w:vAlign w:val="center"/>
          </w:tcPr>
          <w:p w14:paraId="0D28694F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11</w:t>
            </w:r>
          </w:p>
        </w:tc>
        <w:tc>
          <w:tcPr>
            <w:tcW w:w="1200" w:type="dxa"/>
            <w:vMerge w:val="continue"/>
            <w:vAlign w:val="center"/>
          </w:tcPr>
          <w:p w14:paraId="5C5EA42F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Merge w:val="restart"/>
            <w:vAlign w:val="center"/>
          </w:tcPr>
          <w:p w14:paraId="6FED48C1">
            <w:pPr>
              <w:widowControl/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数据域</w:t>
            </w:r>
          </w:p>
        </w:tc>
        <w:tc>
          <w:tcPr>
            <w:tcW w:w="1732" w:type="dxa"/>
            <w:vAlign w:val="bottom"/>
          </w:tcPr>
          <w:p w14:paraId="3D9CB461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DATA0-DATA1</w:t>
            </w:r>
          </w:p>
        </w:tc>
        <w:tc>
          <w:tcPr>
            <w:tcW w:w="4080" w:type="dxa"/>
            <w:vAlign w:val="bottom"/>
          </w:tcPr>
          <w:p w14:paraId="470117E7">
            <w:pPr>
              <w:widowControl/>
              <w:jc w:val="left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通道1采集的第1个点数据（绝对值，作为解码基准）</w:t>
            </w:r>
          </w:p>
        </w:tc>
      </w:tr>
      <w:tr w14:paraId="634B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shd w:val="clear" w:color="auto" w:fill="auto"/>
            <w:vAlign w:val="center"/>
          </w:tcPr>
          <w:p w14:paraId="1C2BAF21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12</w:t>
            </w:r>
          </w:p>
        </w:tc>
        <w:tc>
          <w:tcPr>
            <w:tcW w:w="1200" w:type="dxa"/>
            <w:vMerge w:val="continue"/>
            <w:vAlign w:val="center"/>
          </w:tcPr>
          <w:p w14:paraId="19BD2366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Merge w:val="continue"/>
            <w:vAlign w:val="center"/>
          </w:tcPr>
          <w:p w14:paraId="4267D127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32" w:type="dxa"/>
            <w:vAlign w:val="bottom"/>
          </w:tcPr>
          <w:p w14:paraId="4AE388CF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DATA2-DATA3</w:t>
            </w:r>
          </w:p>
        </w:tc>
        <w:tc>
          <w:tcPr>
            <w:tcW w:w="4080" w:type="dxa"/>
            <w:vAlign w:val="bottom"/>
          </w:tcPr>
          <w:p w14:paraId="23BABBA8">
            <w:pPr>
              <w:widowControl/>
              <w:jc w:val="left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通道2采集的第1个点数据（绝对值，作为解码基准）</w:t>
            </w:r>
          </w:p>
        </w:tc>
      </w:tr>
      <w:tr w14:paraId="1772E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shd w:val="clear" w:color="auto" w:fill="auto"/>
            <w:vAlign w:val="center"/>
          </w:tcPr>
          <w:p w14:paraId="646FE5D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13</w:t>
            </w:r>
          </w:p>
        </w:tc>
        <w:tc>
          <w:tcPr>
            <w:tcW w:w="1200" w:type="dxa"/>
            <w:vMerge w:val="continue"/>
            <w:vAlign w:val="center"/>
          </w:tcPr>
          <w:p w14:paraId="71499029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Merge w:val="continue"/>
            <w:vAlign w:val="center"/>
          </w:tcPr>
          <w:p w14:paraId="50F56A16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32" w:type="dxa"/>
            <w:vAlign w:val="bottom"/>
          </w:tcPr>
          <w:p w14:paraId="7DE67AB3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DATA4</w:t>
            </w:r>
          </w:p>
        </w:tc>
        <w:tc>
          <w:tcPr>
            <w:tcW w:w="4080" w:type="dxa"/>
            <w:vAlign w:val="bottom"/>
          </w:tcPr>
          <w:p w14:paraId="33172F53">
            <w:pPr>
              <w:widowControl/>
              <w:jc w:val="left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通道1采集的第2个点数据：当前 ADC 值 – 第 1 个点</w:t>
            </w:r>
          </w:p>
        </w:tc>
      </w:tr>
      <w:tr w14:paraId="490C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shd w:val="clear" w:color="auto" w:fill="auto"/>
            <w:vAlign w:val="center"/>
          </w:tcPr>
          <w:p w14:paraId="53741FB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14</w:t>
            </w:r>
          </w:p>
        </w:tc>
        <w:tc>
          <w:tcPr>
            <w:tcW w:w="1200" w:type="dxa"/>
            <w:vMerge w:val="continue"/>
            <w:vAlign w:val="center"/>
          </w:tcPr>
          <w:p w14:paraId="0D59FF49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Merge w:val="continue"/>
            <w:vAlign w:val="center"/>
          </w:tcPr>
          <w:p w14:paraId="7C438AC7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32" w:type="dxa"/>
            <w:vAlign w:val="bottom"/>
          </w:tcPr>
          <w:p w14:paraId="2DF72960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DATA5</w:t>
            </w:r>
          </w:p>
        </w:tc>
        <w:tc>
          <w:tcPr>
            <w:tcW w:w="4080" w:type="dxa"/>
            <w:vAlign w:val="bottom"/>
          </w:tcPr>
          <w:p w14:paraId="2FFB03BA">
            <w:pPr>
              <w:widowControl/>
              <w:jc w:val="left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通道2采集的第2个点数据：当前 ADC 值 – 第 1 个点</w:t>
            </w:r>
          </w:p>
        </w:tc>
      </w:tr>
      <w:tr w14:paraId="31750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shd w:val="clear" w:color="auto" w:fill="auto"/>
            <w:vAlign w:val="center"/>
          </w:tcPr>
          <w:p w14:paraId="5EEB3DC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15</w:t>
            </w:r>
          </w:p>
        </w:tc>
        <w:tc>
          <w:tcPr>
            <w:tcW w:w="1200" w:type="dxa"/>
            <w:vMerge w:val="continue"/>
            <w:vAlign w:val="center"/>
          </w:tcPr>
          <w:p w14:paraId="01F300DE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Merge w:val="continue"/>
            <w:vAlign w:val="center"/>
          </w:tcPr>
          <w:p w14:paraId="1486D172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32" w:type="dxa"/>
            <w:vAlign w:val="bottom"/>
          </w:tcPr>
          <w:p w14:paraId="1FB07974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DATA6</w:t>
            </w:r>
          </w:p>
        </w:tc>
        <w:tc>
          <w:tcPr>
            <w:tcW w:w="4080" w:type="dxa"/>
            <w:vAlign w:val="bottom"/>
          </w:tcPr>
          <w:p w14:paraId="7C25F4A3">
            <w:pPr>
              <w:widowControl/>
              <w:jc w:val="left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通道1采集的第3个点数据：当前 ADC 值 – 第 2 个点</w:t>
            </w:r>
          </w:p>
        </w:tc>
      </w:tr>
      <w:tr w14:paraId="16DA7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shd w:val="clear" w:color="auto" w:fill="auto"/>
            <w:vAlign w:val="center"/>
          </w:tcPr>
          <w:p w14:paraId="458229BC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16</w:t>
            </w:r>
          </w:p>
        </w:tc>
        <w:tc>
          <w:tcPr>
            <w:tcW w:w="1200" w:type="dxa"/>
            <w:vMerge w:val="continue"/>
            <w:vAlign w:val="center"/>
          </w:tcPr>
          <w:p w14:paraId="2D093A77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Merge w:val="continue"/>
            <w:vAlign w:val="center"/>
          </w:tcPr>
          <w:p w14:paraId="735D3BC4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32" w:type="dxa"/>
            <w:vAlign w:val="bottom"/>
          </w:tcPr>
          <w:p w14:paraId="30C72A05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DATA7</w:t>
            </w:r>
          </w:p>
        </w:tc>
        <w:tc>
          <w:tcPr>
            <w:tcW w:w="4080" w:type="dxa"/>
            <w:vAlign w:val="bottom"/>
          </w:tcPr>
          <w:p w14:paraId="46FC704A">
            <w:pPr>
              <w:widowControl/>
              <w:jc w:val="left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通道2采集的第3个点数据：当前 ADC 值 - 第 2 个点</w:t>
            </w:r>
          </w:p>
        </w:tc>
      </w:tr>
      <w:tr w14:paraId="785EE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shd w:val="clear" w:color="auto" w:fill="auto"/>
            <w:vAlign w:val="center"/>
          </w:tcPr>
          <w:p w14:paraId="770FF72A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17</w:t>
            </w:r>
          </w:p>
        </w:tc>
        <w:tc>
          <w:tcPr>
            <w:tcW w:w="1200" w:type="dxa"/>
            <w:vMerge w:val="continue"/>
            <w:vAlign w:val="center"/>
          </w:tcPr>
          <w:p w14:paraId="14B89D9B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Merge w:val="continue"/>
            <w:vAlign w:val="center"/>
          </w:tcPr>
          <w:p w14:paraId="6DB2E146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32" w:type="dxa"/>
            <w:vAlign w:val="bottom"/>
          </w:tcPr>
          <w:p w14:paraId="74CAC715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......</w:t>
            </w:r>
          </w:p>
        </w:tc>
        <w:tc>
          <w:tcPr>
            <w:tcW w:w="4080" w:type="dxa"/>
            <w:vAlign w:val="bottom"/>
          </w:tcPr>
          <w:p w14:paraId="508849A7">
            <w:pPr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14:paraId="5D1A8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shd w:val="clear" w:color="auto" w:fill="auto"/>
            <w:vAlign w:val="center"/>
          </w:tcPr>
          <w:p w14:paraId="6A57F944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18</w:t>
            </w:r>
          </w:p>
        </w:tc>
        <w:tc>
          <w:tcPr>
            <w:tcW w:w="1200" w:type="dxa"/>
            <w:vMerge w:val="continue"/>
            <w:vAlign w:val="center"/>
          </w:tcPr>
          <w:p w14:paraId="4131DECF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Merge w:val="continue"/>
            <w:vAlign w:val="center"/>
          </w:tcPr>
          <w:p w14:paraId="225F858E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32" w:type="dxa"/>
            <w:vAlign w:val="bottom"/>
          </w:tcPr>
          <w:p w14:paraId="17A67E4F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DATA250</w:t>
            </w:r>
          </w:p>
        </w:tc>
        <w:tc>
          <w:tcPr>
            <w:tcW w:w="4080" w:type="dxa"/>
            <w:vAlign w:val="bottom"/>
          </w:tcPr>
          <w:p w14:paraId="02CC2A76">
            <w:pPr>
              <w:widowControl/>
              <w:jc w:val="left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通道1采集的第125个点数据：当前 ADC 值 - 第 124 个点</w:t>
            </w:r>
          </w:p>
        </w:tc>
      </w:tr>
      <w:tr w14:paraId="788B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shd w:val="clear" w:color="auto" w:fill="auto"/>
            <w:vAlign w:val="center"/>
          </w:tcPr>
          <w:p w14:paraId="14B0472B"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19</w:t>
            </w:r>
          </w:p>
        </w:tc>
        <w:tc>
          <w:tcPr>
            <w:tcW w:w="1200" w:type="dxa"/>
            <w:vMerge w:val="continue"/>
            <w:vAlign w:val="center"/>
          </w:tcPr>
          <w:p w14:paraId="0C494221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44" w:type="dxa"/>
            <w:vMerge w:val="continue"/>
            <w:vAlign w:val="center"/>
          </w:tcPr>
          <w:p w14:paraId="6B6BC44E">
            <w:pPr>
              <w:jc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732" w:type="dxa"/>
            <w:vAlign w:val="bottom"/>
          </w:tcPr>
          <w:p w14:paraId="3B368A3C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DATA251</w:t>
            </w:r>
          </w:p>
        </w:tc>
        <w:tc>
          <w:tcPr>
            <w:tcW w:w="4080" w:type="dxa"/>
            <w:vAlign w:val="bottom"/>
          </w:tcPr>
          <w:p w14:paraId="1FB387A6">
            <w:pPr>
              <w:widowControl/>
              <w:jc w:val="left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通道2采集的第125个点数据：当前 ADC 值 - 第 124 个点</w:t>
            </w:r>
          </w:p>
        </w:tc>
      </w:tr>
      <w:tr w14:paraId="7403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09ADF576">
            <w:pPr>
              <w:widowControl/>
              <w:jc w:val="center"/>
              <w:textAlignment w:val="center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2444" w:type="dxa"/>
            <w:gridSpan w:val="2"/>
            <w:vAlign w:val="center"/>
          </w:tcPr>
          <w:p w14:paraId="17679730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检验码（</w:t>
            </w: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字节）</w:t>
            </w:r>
          </w:p>
        </w:tc>
        <w:tc>
          <w:tcPr>
            <w:tcW w:w="1732" w:type="dxa"/>
            <w:vAlign w:val="center"/>
          </w:tcPr>
          <w:p w14:paraId="5D28DC65">
            <w:pPr>
              <w:widowControl/>
              <w:jc w:val="center"/>
              <w:textAlignment w:val="bottom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 w:bidi="ar"/>
              </w:rPr>
              <w:t>累加和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校验（高字节在前）</w:t>
            </w:r>
          </w:p>
        </w:tc>
        <w:tc>
          <w:tcPr>
            <w:tcW w:w="4080" w:type="dxa"/>
            <w:vAlign w:val="center"/>
          </w:tcPr>
          <w:p w14:paraId="3ED53FE4">
            <w:pPr>
              <w:widowControl/>
              <w:jc w:val="left"/>
              <w:textAlignment w:val="bottom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“有效数据”的</w:t>
            </w: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 w:bidi="ar"/>
              </w:rPr>
              <w:t>累加和低八位</w:t>
            </w:r>
          </w:p>
        </w:tc>
      </w:tr>
    </w:tbl>
    <w:p w14:paraId="6299469E">
      <w:pPr>
        <w:pStyle w:val="4"/>
        <w:ind w:firstLine="0" w:firstLineChars="0"/>
        <w:rPr>
          <w:rFonts w:ascii="Times New Roman" w:hAnsi="Times New Roman"/>
        </w:rPr>
      </w:pPr>
    </w:p>
    <w:p w14:paraId="427878B9">
      <w:pPr>
        <w:pStyle w:val="4"/>
        <w:ind w:firstLine="480"/>
        <w:rPr>
          <w:rFonts w:ascii="Times New Roman" w:hAnsi="Times New Roman"/>
        </w:rPr>
        <w:sectPr>
          <w:footerReference r:id="rId3" w:type="default"/>
          <w:pgSz w:w="11907" w:h="16840"/>
          <w:pgMar w:top="1701" w:right="1418" w:bottom="1304" w:left="1701" w:header="851" w:footer="913" w:gutter="0"/>
          <w:cols w:space="720" w:num="1"/>
          <w:docGrid w:linePitch="326" w:charSpace="0"/>
        </w:sectPr>
      </w:pPr>
    </w:p>
    <w:p w14:paraId="0F154A69">
      <w:pPr>
        <w:pStyle w:val="4"/>
        <w:ind w:firstLine="199" w:firstLineChars="83"/>
        <w:jc w:val="center"/>
        <w:rPr>
          <w:rFonts w:ascii="Times New Roman" w:hAnsi="Times New Roman"/>
        </w:rPr>
      </w:pPr>
    </w:p>
    <w:p w14:paraId="6769AE4E">
      <w:pPr>
        <w:pStyle w:val="4"/>
        <w:ind w:firstLine="480"/>
        <w:rPr>
          <w:rFonts w:ascii="Times New Roman" w:hAnsi="Times New Roman"/>
        </w:rPr>
      </w:pPr>
    </w:p>
    <w:sectPr>
      <w:pgSz w:w="11907" w:h="16840"/>
      <w:pgMar w:top="1701" w:right="1418" w:bottom="1304" w:left="1701" w:header="851" w:footer="913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ODPHBB+Verdana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293B4">
    <w:pPr>
      <w:pStyle w:val="3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bullet"/>
      <w:pStyle w:val="14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">
    <w:nsid w:val="00000002"/>
    <w:multiLevelType w:val="singleLevel"/>
    <w:tmpl w:val="00000002"/>
    <w:lvl w:ilvl="0" w:tentative="0">
      <w:start w:val="1"/>
      <w:numFmt w:val="bullet"/>
      <w:pStyle w:val="2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lowerLetter"/>
      <w:pStyle w:val="184"/>
      <w:lvlText w:val="%1) 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4"/>
    <w:multiLevelType w:val="multilevel"/>
    <w:tmpl w:val="00000004"/>
    <w:lvl w:ilvl="0" w:tentative="0">
      <w:start w:val="1"/>
      <w:numFmt w:val="decimal"/>
      <w:pStyle w:val="65"/>
      <w:lvlText w:val="%1"/>
      <w:lvlJc w:val="left"/>
      <w:rPr>
        <w:rFonts w:hint="eastAsia" w:ascii="黑体" w:eastAsia="黑体"/>
        <w:b/>
        <w:i w:val="0"/>
        <w:sz w:val="28"/>
      </w:rPr>
    </w:lvl>
    <w:lvl w:ilvl="1" w:tentative="0">
      <w:start w:val="1"/>
      <w:numFmt w:val="decimal"/>
      <w:lvlText w:val="%1.%2"/>
      <w:lvlJc w:val="left"/>
      <w:rPr>
        <w:rFonts w:hint="eastAsia" w:ascii="黑体" w:eastAsia="黑体"/>
        <w:b/>
        <w:i w:val="0"/>
        <w:sz w:val="28"/>
      </w:rPr>
    </w:lvl>
    <w:lvl w:ilvl="2" w:tentative="0">
      <w:start w:val="1"/>
      <w:numFmt w:val="decimal"/>
      <w:lvlText w:val="%1.%2.%3"/>
      <w:lvlJc w:val="left"/>
      <w:rPr>
        <w:rFonts w:hint="eastAsia" w:ascii="黑体" w:eastAsia="黑体"/>
        <w:b/>
        <w:i w:val="0"/>
        <w:sz w:val="28"/>
      </w:rPr>
    </w:lvl>
    <w:lvl w:ilvl="3" w:tentative="0">
      <w:start w:val="1"/>
      <w:numFmt w:val="decimal"/>
      <w:lvlText w:val="%1.%2.%3.%4"/>
      <w:lvlJc w:val="left"/>
      <w:rPr>
        <w:rFonts w:hint="eastAsia" w:ascii="宋体" w:eastAsia="宋体"/>
        <w:b/>
        <w:i w:val="0"/>
        <w:sz w:val="28"/>
      </w:rPr>
    </w:lvl>
    <w:lvl w:ilvl="4" w:tentative="0">
      <w:start w:val="1"/>
      <w:numFmt w:val="decimal"/>
      <w:lvlText w:val="%1.%2.%3.%4.%5"/>
      <w:lvlJc w:val="left"/>
      <w:rPr>
        <w:rFonts w:hint="eastAsia" w:ascii="宋体" w:eastAsia="宋体"/>
        <w:b/>
        <w:i w:val="0"/>
        <w:sz w:val="28"/>
      </w:rPr>
    </w:lvl>
    <w:lvl w:ilvl="5" w:tentative="0">
      <w:start w:val="1"/>
      <w:numFmt w:val="decimal"/>
      <w:lvlText w:val="%1.%2.%3.%4.%5.%6"/>
      <w:lvlJc w:val="left"/>
      <w:rPr>
        <w:rFonts w:hint="eastAsia" w:ascii="宋体" w:eastAsia="宋体"/>
        <w:b/>
        <w:i w:val="0"/>
        <w:sz w:val="28"/>
      </w:rPr>
    </w:lvl>
    <w:lvl w:ilvl="6" w:tentative="0">
      <w:start w:val="1"/>
      <w:numFmt w:val="decimal"/>
      <w:lvlText w:val="%1.%2.%3.%4.%5.%6.%7"/>
      <w:lvlJc w:val="left"/>
    </w:lvl>
    <w:lvl w:ilvl="7" w:tentative="0">
      <w:start w:val="1"/>
      <w:numFmt w:val="decimal"/>
      <w:lvlText w:val="%1.%2.%3.%4.%5.%6.%7.%8"/>
      <w:lvlJc w:val="left"/>
    </w:lvl>
    <w:lvl w:ilvl="8" w:tentative="0">
      <w:start w:val="1"/>
      <w:numFmt w:val="decimal"/>
      <w:lvlText w:val="%1.%2.%3.%4.%5.%6.%7.%8.%9"/>
      <w:lvlJc w:val="left"/>
    </w:lvl>
  </w:abstractNum>
  <w:abstractNum w:abstractNumId="4">
    <w:nsid w:val="00000005"/>
    <w:multiLevelType w:val="multilevel"/>
    <w:tmpl w:val="00000005"/>
    <w:lvl w:ilvl="0" w:tentative="0">
      <w:start w:val="1"/>
      <w:numFmt w:val="lowerLetter"/>
      <w:pStyle w:val="291"/>
      <w:lvlText w:val="%1)"/>
      <w:lvlJc w:val="left"/>
      <w:pPr>
        <w:tabs>
          <w:tab w:val="left" w:pos="1320"/>
        </w:tabs>
        <w:ind w:left="13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740"/>
        </w:tabs>
        <w:ind w:left="17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80"/>
        </w:tabs>
        <w:ind w:left="25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3000"/>
        </w:tabs>
        <w:ind w:left="30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420"/>
        </w:tabs>
        <w:ind w:left="34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840"/>
        </w:tabs>
        <w:ind w:left="38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60"/>
        </w:tabs>
        <w:ind w:left="42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80"/>
        </w:tabs>
        <w:ind w:left="4680" w:hanging="420"/>
      </w:pPr>
    </w:lvl>
  </w:abstractNum>
  <w:abstractNum w:abstractNumId="5">
    <w:nsid w:val="00000006"/>
    <w:multiLevelType w:val="multilevel"/>
    <w:tmpl w:val="00000006"/>
    <w:lvl w:ilvl="0" w:tentative="0">
      <w:start w:val="1"/>
      <w:numFmt w:val="decimal"/>
      <w:pStyle w:val="82"/>
      <w:lvlText w:val="%1"/>
      <w:lvlJc w:val="center"/>
      <w:pPr>
        <w:tabs>
          <w:tab w:val="left" w:pos="0"/>
        </w:tabs>
        <w:ind w:left="0" w:firstLine="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21"/>
        </w:tabs>
        <w:ind w:left="82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41"/>
        </w:tabs>
        <w:ind w:left="1241" w:hanging="420"/>
      </w:pPr>
    </w:lvl>
    <w:lvl w:ilvl="3" w:tentative="0">
      <w:start w:val="1"/>
      <w:numFmt w:val="decimal"/>
      <w:lvlText w:val="%4."/>
      <w:lvlJc w:val="left"/>
      <w:pPr>
        <w:tabs>
          <w:tab w:val="left" w:pos="1661"/>
        </w:tabs>
        <w:ind w:left="166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81"/>
        </w:tabs>
        <w:ind w:left="208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01"/>
        </w:tabs>
        <w:ind w:left="2501" w:hanging="420"/>
      </w:pPr>
    </w:lvl>
    <w:lvl w:ilvl="6" w:tentative="0">
      <w:start w:val="1"/>
      <w:numFmt w:val="decimal"/>
      <w:lvlText w:val="%7."/>
      <w:lvlJc w:val="left"/>
      <w:pPr>
        <w:tabs>
          <w:tab w:val="left" w:pos="2921"/>
        </w:tabs>
        <w:ind w:left="292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41"/>
        </w:tabs>
        <w:ind w:left="334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61"/>
        </w:tabs>
        <w:ind w:left="3761" w:hanging="420"/>
      </w:pPr>
    </w:lvl>
  </w:abstractNum>
  <w:abstractNum w:abstractNumId="6">
    <w:nsid w:val="00000007"/>
    <w:multiLevelType w:val="multilevel"/>
    <w:tmpl w:val="00000007"/>
    <w:lvl w:ilvl="0" w:tentative="0">
      <w:start w:val="1"/>
      <w:numFmt w:val="decimal"/>
      <w:lvlText w:val="%1)"/>
      <w:lvlJc w:val="left"/>
      <w:pPr>
        <w:ind w:left="1320" w:hanging="420"/>
      </w:pPr>
    </w:lvl>
    <w:lvl w:ilvl="1" w:tentative="0">
      <w:start w:val="1"/>
      <w:numFmt w:val="lowerLetter"/>
      <w:lvlText w:val="%2)"/>
      <w:lvlJc w:val="left"/>
      <w:pPr>
        <w:ind w:left="1740" w:hanging="420"/>
      </w:pPr>
    </w:lvl>
    <w:lvl w:ilvl="2" w:tentative="0">
      <w:start w:val="1"/>
      <w:numFmt w:val="lowerRoman"/>
      <w:lvlText w:val="%3."/>
      <w:lvlJc w:val="right"/>
      <w:pPr>
        <w:ind w:left="2160" w:hanging="420"/>
      </w:pPr>
    </w:lvl>
    <w:lvl w:ilvl="3" w:tentative="0">
      <w:start w:val="1"/>
      <w:numFmt w:val="decimal"/>
      <w:lvlText w:val="%4."/>
      <w:lvlJc w:val="left"/>
      <w:pPr>
        <w:ind w:left="2580" w:hanging="420"/>
      </w:pPr>
    </w:lvl>
    <w:lvl w:ilvl="4" w:tentative="0">
      <w:start w:val="1"/>
      <w:numFmt w:val="lowerLetter"/>
      <w:lvlText w:val="%5)"/>
      <w:lvlJc w:val="left"/>
      <w:pPr>
        <w:ind w:left="3000" w:hanging="420"/>
      </w:pPr>
    </w:lvl>
    <w:lvl w:ilvl="5" w:tentative="0">
      <w:start w:val="1"/>
      <w:numFmt w:val="lowerRoman"/>
      <w:lvlText w:val="%6."/>
      <w:lvlJc w:val="right"/>
      <w:pPr>
        <w:ind w:left="3420" w:hanging="420"/>
      </w:pPr>
    </w:lvl>
    <w:lvl w:ilvl="6" w:tentative="0">
      <w:start w:val="1"/>
      <w:numFmt w:val="decimal"/>
      <w:lvlText w:val="%7."/>
      <w:lvlJc w:val="left"/>
      <w:pPr>
        <w:ind w:left="3840" w:hanging="420"/>
      </w:pPr>
    </w:lvl>
    <w:lvl w:ilvl="7" w:tentative="0">
      <w:start w:val="1"/>
      <w:numFmt w:val="lowerLetter"/>
      <w:lvlText w:val="%8)"/>
      <w:lvlJc w:val="left"/>
      <w:pPr>
        <w:ind w:left="4260" w:hanging="420"/>
      </w:pPr>
    </w:lvl>
    <w:lvl w:ilvl="8" w:tentative="0">
      <w:start w:val="1"/>
      <w:numFmt w:val="lowerRoman"/>
      <w:lvlText w:val="%9."/>
      <w:lvlJc w:val="right"/>
      <w:pPr>
        <w:ind w:left="4680" w:hanging="420"/>
      </w:pPr>
    </w:lvl>
  </w:abstractNum>
  <w:abstractNum w:abstractNumId="7">
    <w:nsid w:val="00000008"/>
    <w:multiLevelType w:val="multilevel"/>
    <w:tmpl w:val="00000008"/>
    <w:lvl w:ilvl="0" w:tentative="0">
      <w:start w:val="1"/>
      <w:numFmt w:val="lowerLetter"/>
      <w:pStyle w:val="107"/>
      <w:lvlText w:val="%1)"/>
      <w:lvlJc w:val="left"/>
      <w:pPr>
        <w:tabs>
          <w:tab w:val="left" w:pos="959"/>
        </w:tabs>
        <w:ind w:left="959" w:hanging="420"/>
      </w:pPr>
    </w:lvl>
    <w:lvl w:ilvl="1" w:tentative="0">
      <w:start w:val="1"/>
      <w:numFmt w:val="decimal"/>
      <w:lvlText w:val="%2."/>
      <w:lvlJc w:val="left"/>
      <w:pPr>
        <w:tabs>
          <w:tab w:val="left" w:pos="1319"/>
        </w:tabs>
        <w:ind w:left="1319" w:hanging="360" w:hangingChars="200"/>
      </w:pPr>
    </w:lvl>
    <w:lvl w:ilvl="2" w:tentative="0">
      <w:start w:val="1"/>
      <w:numFmt w:val="lowerRoman"/>
      <w:lvlText w:val="%3."/>
      <w:lvlJc w:val="right"/>
      <w:pPr>
        <w:tabs>
          <w:tab w:val="left" w:pos="1799"/>
        </w:tabs>
        <w:ind w:left="1799" w:hanging="420"/>
      </w:pPr>
    </w:lvl>
    <w:lvl w:ilvl="3" w:tentative="0">
      <w:start w:val="1"/>
      <w:numFmt w:val="decimal"/>
      <w:lvlText w:val="%4."/>
      <w:lvlJc w:val="left"/>
      <w:pPr>
        <w:tabs>
          <w:tab w:val="left" w:pos="2219"/>
        </w:tabs>
        <w:ind w:left="2219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39"/>
        </w:tabs>
        <w:ind w:left="2639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59"/>
        </w:tabs>
        <w:ind w:left="3059" w:hanging="420"/>
      </w:pPr>
    </w:lvl>
    <w:lvl w:ilvl="6" w:tentative="0">
      <w:start w:val="1"/>
      <w:numFmt w:val="decimal"/>
      <w:lvlText w:val="%7."/>
      <w:lvlJc w:val="left"/>
      <w:pPr>
        <w:tabs>
          <w:tab w:val="left" w:pos="3479"/>
        </w:tabs>
        <w:ind w:left="3479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99"/>
        </w:tabs>
        <w:ind w:left="3899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19"/>
        </w:tabs>
        <w:ind w:left="4319" w:hanging="420"/>
      </w:pPr>
    </w:lvl>
  </w:abstractNum>
  <w:abstractNum w:abstractNumId="8">
    <w:nsid w:val="00000009"/>
    <w:multiLevelType w:val="multilevel"/>
    <w:tmpl w:val="00000009"/>
    <w:lvl w:ilvl="0" w:tentative="0">
      <w:start w:val="1"/>
      <w:numFmt w:val="decimal"/>
      <w:pStyle w:val="111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260"/>
        </w:tabs>
        <w:ind w:left="1260" w:hanging="360" w:hangingChars="20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9">
    <w:nsid w:val="0000000A"/>
    <w:multiLevelType w:val="multilevel"/>
    <w:tmpl w:val="0000000A"/>
    <w:lvl w:ilvl="0" w:tentative="0">
      <w:start w:val="1"/>
      <w:numFmt w:val="decimal"/>
      <w:pStyle w:val="115"/>
      <w:lvlText w:val="%1"/>
      <w:lvlJc w:val="left"/>
      <w:pPr>
        <w:tabs>
          <w:tab w:val="left" w:pos="0"/>
        </w:tabs>
        <w:ind w:left="0" w:firstLine="113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0000000B"/>
    <w:multiLevelType w:val="multilevel"/>
    <w:tmpl w:val="0000000B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0000000C"/>
    <w:multiLevelType w:val="multilevel"/>
    <w:tmpl w:val="0000000C"/>
    <w:lvl w:ilvl="0" w:tentative="0">
      <w:start w:val="1"/>
      <w:numFmt w:val="decimal"/>
      <w:pStyle w:val="257"/>
      <w:lvlText w:val="%1.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eastAsia="黑体"/>
        <w:b w:val="0"/>
        <w:i w:val="0"/>
        <w:caps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709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2">
    <w:nsid w:val="0000000D"/>
    <w:multiLevelType w:val="multilevel"/>
    <w:tmpl w:val="0000000D"/>
    <w:lvl w:ilvl="0" w:tentative="0">
      <w:start w:val="0"/>
      <w:numFmt w:val="none"/>
      <w:pStyle w:val="255"/>
      <w:lvlText w:val=""/>
      <w:lvlJc w:val="left"/>
      <w:pPr>
        <w:tabs>
          <w:tab w:val="left" w:pos="360"/>
        </w:tabs>
      </w:pPr>
    </w:lvl>
    <w:lvl w:ilvl="1" w:tentative="0">
      <w:start w:val="1"/>
      <w:numFmt w:val="decimal"/>
      <w:pStyle w:val="254"/>
      <w:lvlText w:val="%2)"/>
      <w:lvlJc w:val="left"/>
      <w:pPr>
        <w:tabs>
          <w:tab w:val="left" w:pos="1259"/>
        </w:tabs>
        <w:ind w:left="1259" w:hanging="420"/>
      </w:pPr>
      <w:rPr>
        <w:rFonts w:hint="eastAsia" w:ascii="宋体" w:hAnsi="宋体" w:eastAsia="宋体"/>
        <w:b w:val="0"/>
        <w:i w:val="0"/>
        <w:sz w:val="20"/>
      </w:rPr>
    </w:lvl>
    <w:lvl w:ilvl="2" w:tentative="0">
      <w:start w:val="1"/>
      <w:numFmt w:val="decimal"/>
      <w:pStyle w:val="256"/>
      <w:lvlText w:val="(%3)"/>
      <w:lvlJc w:val="left"/>
      <w:pPr>
        <w:tabs>
          <w:tab w:val="left" w:pos="0"/>
        </w:tabs>
        <w:ind w:left="1678" w:hanging="419"/>
      </w:pPr>
      <w:rPr>
        <w:rFonts w:hint="eastAsia" w:ascii="宋体" w:hAnsi="宋体" w:eastAsia="宋体"/>
        <w:b w:val="0"/>
        <w:i w:val="0"/>
        <w:sz w:val="20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17"/>
        </w:tabs>
        <w:ind w:left="2517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13">
    <w:nsid w:val="0000000E"/>
    <w:multiLevelType w:val="multilevel"/>
    <w:tmpl w:val="0000000E"/>
    <w:lvl w:ilvl="0" w:tentative="0">
      <w:start w:val="1"/>
      <w:numFmt w:val="bullet"/>
      <w:pStyle w:val="97"/>
      <w:lvlText w:val="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tabs>
          <w:tab w:val="left" w:pos="859"/>
        </w:tabs>
        <w:ind w:left="859" w:hanging="499"/>
      </w:pPr>
      <w:rPr>
        <w:rFonts w:hint="default" w:ascii="Arial" w:hAnsi="Arial" w:cs="Arial"/>
        <w:b w:val="0"/>
      </w:rPr>
    </w:lvl>
    <w:lvl w:ilvl="2" w:tentative="0">
      <w:start w:val="1"/>
      <w:numFmt w:val="bullet"/>
      <w:lvlText w:val="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4">
    <w:nsid w:val="0000000F"/>
    <w:multiLevelType w:val="multilevel"/>
    <w:tmpl w:val="0000000F"/>
    <w:lvl w:ilvl="0" w:tentative="0">
      <w:start w:val="1"/>
      <w:numFmt w:val="decimal"/>
      <w:pStyle w:val="76"/>
      <w:lvlText w:val="%1)"/>
      <w:lvlJc w:val="left"/>
      <w:pPr>
        <w:tabs>
          <w:tab w:val="left" w:pos="289"/>
        </w:tabs>
        <w:ind w:left="578" w:hanging="28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00000010"/>
    <w:multiLevelType w:val="multilevel"/>
    <w:tmpl w:val="00000010"/>
    <w:lvl w:ilvl="0" w:tentative="0">
      <w:start w:val="1"/>
      <w:numFmt w:val="decimal"/>
      <w:pStyle w:val="80"/>
      <w:lvlText w:val="%1"/>
      <w:lvlJc w:val="center"/>
      <w:pPr>
        <w:tabs>
          <w:tab w:val="left" w:pos="19"/>
        </w:tabs>
        <w:ind w:left="19" w:firstLine="27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00000011"/>
    <w:multiLevelType w:val="multilevel"/>
    <w:tmpl w:val="00000011"/>
    <w:lvl w:ilvl="0" w:tentative="0">
      <w:start w:val="1"/>
      <w:numFmt w:val="decimal"/>
      <w:pStyle w:val="3"/>
      <w:suff w:val="space"/>
      <w:lvlText w:val="%1"/>
      <w:lvlJc w:val="left"/>
      <w:pPr>
        <w:ind w:left="432" w:hanging="432"/>
      </w:pPr>
      <w:rPr>
        <w:rFonts w:hint="eastAsia"/>
        <w:lang w:val="en-US"/>
      </w:rPr>
    </w:lvl>
    <w:lvl w:ilvl="1" w:tentative="0">
      <w:start w:val="1"/>
      <w:numFmt w:val="decimal"/>
      <w:pStyle w:val="5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6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isLgl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suff w:val="space"/>
      <w:lvlText w:val="(%5)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9"/>
      <w:suff w:val="space"/>
      <w:lvlText w:val="%6)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7">
    <w:nsid w:val="00000012"/>
    <w:multiLevelType w:val="multilevel"/>
    <w:tmpl w:val="00000012"/>
    <w:lvl w:ilvl="0" w:tentative="0">
      <w:start w:val="1"/>
      <w:numFmt w:val="decimal"/>
      <w:pStyle w:val="179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182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183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8">
    <w:nsid w:val="00000013"/>
    <w:multiLevelType w:val="multilevel"/>
    <w:tmpl w:val="00000013"/>
    <w:lvl w:ilvl="0" w:tentative="0">
      <w:start w:val="1"/>
      <w:numFmt w:val="decimal"/>
      <w:pStyle w:val="24"/>
      <w:lvlText w:val="图%1："/>
      <w:lvlJc w:val="left"/>
      <w:pPr>
        <w:tabs>
          <w:tab w:val="left" w:pos="620"/>
        </w:tabs>
        <w:ind w:left="297" w:hanging="397"/>
      </w:pPr>
      <w:rPr>
        <w:rFonts w:hint="eastAsia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9">
    <w:nsid w:val="00000014"/>
    <w:multiLevelType w:val="multilevel"/>
    <w:tmpl w:val="00000014"/>
    <w:lvl w:ilvl="0" w:tentative="0">
      <w:start w:val="1"/>
      <w:numFmt w:val="decimal"/>
      <w:pStyle w:val="165"/>
      <w:lvlText w:val="%1"/>
      <w:lvlJc w:val="center"/>
      <w:pPr>
        <w:tabs>
          <w:tab w:val="left" w:pos="499"/>
        </w:tabs>
        <w:ind w:left="0" w:firstLine="3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>
    <w:nsid w:val="00000015"/>
    <w:multiLevelType w:val="multilevel"/>
    <w:tmpl w:val="00000015"/>
    <w:lvl w:ilvl="0" w:tentative="0">
      <w:start w:val="1"/>
      <w:numFmt w:val="decimal"/>
      <w:pStyle w:val="64"/>
      <w:lvlText w:val="%1"/>
      <w:lvlJc w:val="left"/>
      <w:rPr>
        <w:rFonts w:hint="eastAsia" w:ascii="黑体" w:eastAsia="黑体"/>
        <w:b/>
        <w:i w:val="0"/>
        <w:sz w:val="28"/>
      </w:rPr>
    </w:lvl>
    <w:lvl w:ilvl="1" w:tentative="0">
      <w:start w:val="1"/>
      <w:numFmt w:val="decimal"/>
      <w:lvlText w:val="%1.%2"/>
      <w:lvlJc w:val="left"/>
      <w:rPr>
        <w:rFonts w:hint="eastAsia" w:ascii="黑体" w:eastAsia="黑体"/>
        <w:b/>
        <w:i w:val="0"/>
        <w:sz w:val="28"/>
      </w:rPr>
    </w:lvl>
    <w:lvl w:ilvl="2" w:tentative="0">
      <w:start w:val="1"/>
      <w:numFmt w:val="decimal"/>
      <w:lvlText w:val="%1.%2.%3"/>
      <w:lvlJc w:val="left"/>
      <w:rPr>
        <w:rFonts w:hint="eastAsia" w:ascii="黑体" w:eastAsia="黑体"/>
        <w:b/>
        <w:i w:val="0"/>
        <w:sz w:val="28"/>
      </w:rPr>
    </w:lvl>
    <w:lvl w:ilvl="3" w:tentative="0">
      <w:start w:val="1"/>
      <w:numFmt w:val="decimal"/>
      <w:lvlText w:val="%1.%2.%3.%4"/>
      <w:lvlJc w:val="left"/>
      <w:rPr>
        <w:rFonts w:hint="eastAsia" w:ascii="宋体" w:eastAsia="宋体"/>
        <w:b/>
        <w:i w:val="0"/>
        <w:sz w:val="28"/>
      </w:rPr>
    </w:lvl>
    <w:lvl w:ilvl="4" w:tentative="0">
      <w:start w:val="1"/>
      <w:numFmt w:val="decimal"/>
      <w:lvlText w:val="%1.%2.%3.%4.%5"/>
      <w:lvlJc w:val="left"/>
      <w:rPr>
        <w:rFonts w:hint="eastAsia" w:ascii="宋体" w:eastAsia="宋体"/>
        <w:b/>
        <w:i w:val="0"/>
        <w:sz w:val="28"/>
      </w:rPr>
    </w:lvl>
    <w:lvl w:ilvl="5" w:tentative="0">
      <w:start w:val="1"/>
      <w:numFmt w:val="decimal"/>
      <w:lvlText w:val="%1.%2.%3.%4.%5.%6"/>
      <w:lvlJc w:val="left"/>
      <w:rPr>
        <w:rFonts w:hint="eastAsia" w:ascii="宋体" w:eastAsia="宋体"/>
        <w:b/>
        <w:i w:val="0"/>
        <w:sz w:val="28"/>
      </w:rPr>
    </w:lvl>
    <w:lvl w:ilvl="6" w:tentative="0">
      <w:start w:val="1"/>
      <w:numFmt w:val="decimal"/>
      <w:lvlText w:val="%1.%2.%3.%4.%5.%6.%7"/>
      <w:lvlJc w:val="left"/>
    </w:lvl>
    <w:lvl w:ilvl="7" w:tentative="0">
      <w:start w:val="1"/>
      <w:numFmt w:val="decimal"/>
      <w:lvlText w:val="%1.%2.%3.%4.%5.%6.%7.%8"/>
      <w:lvlJc w:val="left"/>
    </w:lvl>
    <w:lvl w:ilvl="8" w:tentative="0">
      <w:start w:val="1"/>
      <w:numFmt w:val="decimal"/>
      <w:lvlText w:val="%1.%2.%3.%4.%5.%6.%7.%8.%9"/>
      <w:lvlJc w:val="left"/>
    </w:lvl>
  </w:abstractNum>
  <w:abstractNum w:abstractNumId="21">
    <w:nsid w:val="00000016"/>
    <w:multiLevelType w:val="multilevel"/>
    <w:tmpl w:val="0000001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pStyle w:val="161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num w:numId="1">
    <w:abstractNumId w:val="16"/>
  </w:num>
  <w:num w:numId="2">
    <w:abstractNumId w:val="0"/>
  </w:num>
  <w:num w:numId="3">
    <w:abstractNumId w:val="1"/>
  </w:num>
  <w:num w:numId="4">
    <w:abstractNumId w:val="18"/>
  </w:num>
  <w:num w:numId="5">
    <w:abstractNumId w:val="22"/>
  </w:num>
  <w:num w:numId="6">
    <w:abstractNumId w:val="20"/>
  </w:num>
  <w:num w:numId="7">
    <w:abstractNumId w:val="3"/>
  </w:num>
  <w:num w:numId="8">
    <w:abstractNumId w:val="14"/>
  </w:num>
  <w:num w:numId="9">
    <w:abstractNumId w:val="15"/>
  </w:num>
  <w:num w:numId="10">
    <w:abstractNumId w:val="5"/>
  </w:num>
  <w:num w:numId="11">
    <w:abstractNumId w:val="13"/>
  </w:num>
  <w:num w:numId="12">
    <w:abstractNumId w:val="7"/>
  </w:num>
  <w:num w:numId="13">
    <w:abstractNumId w:val="8"/>
  </w:num>
  <w:num w:numId="14">
    <w:abstractNumId w:val="9"/>
  </w:num>
  <w:num w:numId="15">
    <w:abstractNumId w:val="21"/>
  </w:num>
  <w:num w:numId="16">
    <w:abstractNumId w:val="19"/>
  </w:num>
  <w:num w:numId="17">
    <w:abstractNumId w:val="17"/>
  </w:num>
  <w:num w:numId="18">
    <w:abstractNumId w:val="2"/>
  </w:num>
  <w:num w:numId="19">
    <w:abstractNumId w:val="12"/>
  </w:num>
  <w:num w:numId="20">
    <w:abstractNumId w:val="11"/>
  </w:num>
  <w:num w:numId="21">
    <w:abstractNumId w:val="4"/>
  </w:num>
  <w:num w:numId="22">
    <w:abstractNumId w:val="10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hideSpelling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6C01"/>
    <w:rsid w:val="00110453"/>
    <w:rsid w:val="00197AAB"/>
    <w:rsid w:val="001E12FD"/>
    <w:rsid w:val="005025E8"/>
    <w:rsid w:val="00532DF3"/>
    <w:rsid w:val="00842E82"/>
    <w:rsid w:val="008909B4"/>
    <w:rsid w:val="00A63F87"/>
    <w:rsid w:val="00AD69E2"/>
    <w:rsid w:val="00B46C01"/>
    <w:rsid w:val="00C10BE8"/>
    <w:rsid w:val="00D13EC4"/>
    <w:rsid w:val="0C8E3E24"/>
    <w:rsid w:val="1CB8672C"/>
    <w:rsid w:val="1E2B7E78"/>
    <w:rsid w:val="234E6301"/>
    <w:rsid w:val="252D01F5"/>
    <w:rsid w:val="2E3E709D"/>
    <w:rsid w:val="30E97DAC"/>
    <w:rsid w:val="398150E2"/>
    <w:rsid w:val="3B4E0973"/>
    <w:rsid w:val="4124436F"/>
    <w:rsid w:val="42905B96"/>
    <w:rsid w:val="4D8101BB"/>
    <w:rsid w:val="50453CBC"/>
    <w:rsid w:val="510F05CE"/>
    <w:rsid w:val="51B17BDE"/>
    <w:rsid w:val="55B76FF5"/>
    <w:rsid w:val="591A3FB4"/>
    <w:rsid w:val="61C34CCE"/>
    <w:rsid w:val="66971ED6"/>
    <w:rsid w:val="6848505F"/>
    <w:rsid w:val="6A9D29AA"/>
    <w:rsid w:val="6BC06C3D"/>
    <w:rsid w:val="6C1359DF"/>
    <w:rsid w:val="6F09043C"/>
    <w:rsid w:val="722902D2"/>
    <w:rsid w:val="72EE72EE"/>
    <w:rsid w:val="7846721B"/>
    <w:rsid w:val="784D5F18"/>
    <w:rsid w:val="7DF4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uiPriority="99" w:name="index 2"/>
    <w:lsdException w:qFormat="1" w:unhideWhenUsed="0" w:uiPriority="0" w:semiHidden="0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qFormat="1" w:unhideWhenUsed="0" w:uiPriority="0" w:semiHidden="0" w:name="List Bullet 4"/>
    <w:lsdException w:uiPriority="99" w:name="List Bullet 5"/>
    <w:lsdException w:uiPriority="99" w:name="List Number 2"/>
    <w:lsdException w:uiPriority="99" w:name="List Number 3"/>
    <w:lsdException w:qFormat="1" w:unhideWhenUsed="0" w:uiPriority="0" w:semiHidden="0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4"/>
    <w:link w:val="71"/>
    <w:qFormat/>
    <w:uiPriority w:val="9"/>
    <w:pPr>
      <w:keepNext/>
      <w:keepLines/>
      <w:numPr>
        <w:ilvl w:val="0"/>
        <w:numId w:val="1"/>
      </w:numPr>
      <w:spacing w:before="240" w:after="120"/>
      <w:outlineLvl w:val="0"/>
    </w:pPr>
    <w:rPr>
      <w:rFonts w:ascii="Arial" w:hAnsi="Arial" w:eastAsia="黑体"/>
      <w:bCs/>
      <w:kern w:val="44"/>
      <w:sz w:val="32"/>
      <w:szCs w:val="32"/>
    </w:rPr>
  </w:style>
  <w:style w:type="paragraph" w:styleId="5">
    <w:name w:val="heading 2"/>
    <w:basedOn w:val="1"/>
    <w:next w:val="4"/>
    <w:link w:val="173"/>
    <w:unhideWhenUsed/>
    <w:qFormat/>
    <w:uiPriority w:val="9"/>
    <w:pPr>
      <w:keepNext/>
      <w:keepLines/>
      <w:numPr>
        <w:ilvl w:val="1"/>
        <w:numId w:val="1"/>
      </w:numPr>
      <w:spacing w:before="200" w:after="100"/>
      <w:outlineLvl w:val="1"/>
    </w:pPr>
    <w:rPr>
      <w:rFonts w:ascii="Arial" w:hAnsi="Arial" w:eastAsia="黑体"/>
      <w:bCs/>
      <w:sz w:val="30"/>
      <w:szCs w:val="30"/>
    </w:rPr>
  </w:style>
  <w:style w:type="paragraph" w:styleId="6">
    <w:name w:val="heading 3"/>
    <w:basedOn w:val="1"/>
    <w:next w:val="4"/>
    <w:link w:val="174"/>
    <w:unhideWhenUsed/>
    <w:qFormat/>
    <w:uiPriority w:val="9"/>
    <w:pPr>
      <w:keepNext/>
      <w:keepLines/>
      <w:numPr>
        <w:ilvl w:val="2"/>
        <w:numId w:val="1"/>
      </w:numPr>
      <w:spacing w:before="160" w:after="80"/>
      <w:outlineLvl w:val="2"/>
    </w:pPr>
    <w:rPr>
      <w:rFonts w:ascii="Arial" w:hAnsi="Arial" w:eastAsia="黑体"/>
      <w:bCs/>
      <w:sz w:val="28"/>
      <w:szCs w:val="28"/>
    </w:rPr>
  </w:style>
  <w:style w:type="paragraph" w:styleId="7">
    <w:name w:val="heading 4"/>
    <w:basedOn w:val="1"/>
    <w:next w:val="4"/>
    <w:link w:val="175"/>
    <w:semiHidden/>
    <w:unhideWhenUsed/>
    <w:qFormat/>
    <w:uiPriority w:val="9"/>
    <w:pPr>
      <w:keepNext/>
      <w:keepLines/>
      <w:numPr>
        <w:ilvl w:val="3"/>
        <w:numId w:val="1"/>
      </w:numPr>
      <w:spacing w:before="80" w:after="80"/>
      <w:outlineLvl w:val="3"/>
    </w:pPr>
    <w:rPr>
      <w:rFonts w:ascii="Arial" w:hAnsi="Arial" w:eastAsia="黑体"/>
      <w:bCs/>
      <w:sz w:val="24"/>
      <w:szCs w:val="28"/>
    </w:rPr>
  </w:style>
  <w:style w:type="paragraph" w:styleId="8">
    <w:name w:val="heading 5"/>
    <w:basedOn w:val="1"/>
    <w:next w:val="4"/>
    <w:link w:val="209"/>
    <w:semiHidden/>
    <w:unhideWhenUsed/>
    <w:qFormat/>
    <w:uiPriority w:val="9"/>
    <w:pPr>
      <w:numPr>
        <w:ilvl w:val="4"/>
        <w:numId w:val="1"/>
      </w:numPr>
      <w:spacing w:before="60" w:after="60" w:line="480" w:lineRule="exact"/>
      <w:outlineLvl w:val="4"/>
    </w:pPr>
    <w:rPr>
      <w:rFonts w:ascii="Arial" w:hAnsi="Arial" w:eastAsia="黑体"/>
      <w:bCs/>
      <w:sz w:val="24"/>
    </w:rPr>
  </w:style>
  <w:style w:type="paragraph" w:styleId="9">
    <w:name w:val="heading 6"/>
    <w:basedOn w:val="1"/>
    <w:next w:val="4"/>
    <w:link w:val="176"/>
    <w:semiHidden/>
    <w:unhideWhenUsed/>
    <w:qFormat/>
    <w:uiPriority w:val="9"/>
    <w:pPr>
      <w:numPr>
        <w:ilvl w:val="5"/>
        <w:numId w:val="1"/>
      </w:numPr>
      <w:spacing w:before="120" w:after="60" w:line="480" w:lineRule="exact"/>
      <w:outlineLvl w:val="5"/>
    </w:pPr>
    <w:rPr>
      <w:rFonts w:ascii="Arial" w:hAnsi="Arial"/>
      <w:bCs/>
      <w:sz w:val="24"/>
    </w:rPr>
  </w:style>
  <w:style w:type="paragraph" w:styleId="10">
    <w:name w:val="heading 7"/>
    <w:basedOn w:val="1"/>
    <w:next w:val="1"/>
    <w:link w:val="210"/>
    <w:qFormat/>
    <w:uiPriority w:val="0"/>
    <w:pPr>
      <w:keepNext/>
      <w:keepLines/>
      <w:tabs>
        <w:tab w:val="left" w:pos="1704"/>
      </w:tabs>
      <w:spacing w:before="240" w:after="64" w:line="320" w:lineRule="auto"/>
      <w:ind w:left="1704" w:hanging="1296"/>
      <w:outlineLvl w:val="6"/>
    </w:pPr>
    <w:rPr>
      <w:b/>
      <w:bCs/>
    </w:rPr>
  </w:style>
  <w:style w:type="paragraph" w:styleId="11">
    <w:name w:val="heading 8"/>
    <w:basedOn w:val="1"/>
    <w:next w:val="1"/>
    <w:link w:val="177"/>
    <w:qFormat/>
    <w:uiPriority w:val="0"/>
    <w:pPr>
      <w:keepNext/>
      <w:keepLines/>
      <w:tabs>
        <w:tab w:val="left" w:pos="1848"/>
      </w:tabs>
      <w:spacing w:before="240" w:after="64" w:line="320" w:lineRule="auto"/>
      <w:ind w:left="1848" w:hanging="1440"/>
      <w:outlineLvl w:val="7"/>
    </w:pPr>
    <w:rPr>
      <w:rFonts w:ascii="Arial" w:hAnsi="Arial" w:eastAsia="黑体"/>
    </w:rPr>
  </w:style>
  <w:style w:type="paragraph" w:styleId="12">
    <w:name w:val="heading 9"/>
    <w:basedOn w:val="1"/>
    <w:next w:val="1"/>
    <w:link w:val="178"/>
    <w:qFormat/>
    <w:uiPriority w:val="0"/>
    <w:pPr>
      <w:keepNext/>
      <w:keepLines/>
      <w:tabs>
        <w:tab w:val="left" w:pos="1584"/>
      </w:tabs>
      <w:adjustRightInd w:val="0"/>
      <w:snapToGrid w:val="0"/>
      <w:spacing w:before="240" w:after="64" w:line="320" w:lineRule="auto"/>
      <w:ind w:left="1584" w:hanging="1584"/>
      <w:outlineLvl w:val="8"/>
    </w:pPr>
    <w:rPr>
      <w:rFonts w:ascii="Arial" w:hAnsi="Arial" w:eastAsia="黑体"/>
      <w:szCs w:val="21"/>
    </w:rPr>
  </w:style>
  <w:style w:type="character" w:default="1" w:styleId="54">
    <w:name w:val="Default Paragraph Font"/>
    <w:semiHidden/>
    <w:unhideWhenUsed/>
    <w:qFormat/>
    <w:uiPriority w:val="1"/>
  </w:style>
  <w:style w:type="table" w:default="1" w:styleId="5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88"/>
    <w:qFormat/>
    <w:uiPriority w:val="99"/>
    <w:pPr>
      <w:spacing w:after="120"/>
    </w:pPr>
  </w:style>
  <w:style w:type="paragraph" w:customStyle="1" w:styleId="4">
    <w:name w:val="Main"/>
    <w:basedOn w:val="1"/>
    <w:link w:val="90"/>
    <w:qFormat/>
    <w:uiPriority w:val="0"/>
    <w:pPr>
      <w:spacing w:line="480" w:lineRule="exact"/>
      <w:ind w:firstLine="200" w:firstLineChars="200"/>
    </w:pPr>
    <w:rPr>
      <w:rFonts w:ascii="Arial" w:hAnsi="Arial"/>
      <w:sz w:val="24"/>
    </w:rPr>
  </w:style>
  <w:style w:type="paragraph" w:styleId="13">
    <w:name w:val="toc 7"/>
    <w:basedOn w:val="1"/>
    <w:next w:val="1"/>
    <w:qFormat/>
    <w:uiPriority w:val="39"/>
    <w:pPr>
      <w:ind w:left="1050"/>
      <w:jc w:val="left"/>
    </w:pPr>
    <w:rPr>
      <w:rFonts w:ascii="Calibri" w:hAnsi="Calibri"/>
      <w:sz w:val="20"/>
      <w:szCs w:val="20"/>
    </w:rPr>
  </w:style>
  <w:style w:type="paragraph" w:styleId="14">
    <w:name w:val="List Bullet 4"/>
    <w:basedOn w:val="1"/>
    <w:qFormat/>
    <w:uiPriority w:val="0"/>
    <w:pPr>
      <w:numPr>
        <w:ilvl w:val="0"/>
        <w:numId w:val="2"/>
      </w:numPr>
      <w:tabs>
        <w:tab w:val="clear" w:pos="780"/>
      </w:tabs>
      <w:adjustRightInd w:val="0"/>
      <w:spacing w:line="312" w:lineRule="atLeast"/>
      <w:ind w:left="1620" w:leftChars="0" w:firstLine="0" w:firstLineChars="0"/>
      <w:textAlignment w:val="baseline"/>
    </w:pPr>
    <w:rPr>
      <w:kern w:val="0"/>
      <w:szCs w:val="20"/>
    </w:rPr>
  </w:style>
  <w:style w:type="paragraph" w:styleId="15">
    <w:name w:val="List Number"/>
    <w:basedOn w:val="1"/>
    <w:qFormat/>
    <w:uiPriority w:val="0"/>
  </w:style>
  <w:style w:type="paragraph" w:styleId="16">
    <w:name w:val="Normal Indent"/>
    <w:basedOn w:val="1"/>
    <w:next w:val="17"/>
    <w:link w:val="162"/>
    <w:qFormat/>
    <w:uiPriority w:val="0"/>
    <w:pPr>
      <w:tabs>
        <w:tab w:val="left" w:pos="567"/>
      </w:tabs>
      <w:snapToGrid w:val="0"/>
      <w:spacing w:line="360" w:lineRule="auto"/>
      <w:ind w:firstLine="200" w:firstLineChars="200"/>
    </w:pPr>
    <w:rPr>
      <w:sz w:val="24"/>
    </w:rPr>
  </w:style>
  <w:style w:type="paragraph" w:styleId="17">
    <w:name w:val="Body Text First Indent 2"/>
    <w:basedOn w:val="18"/>
    <w:link w:val="206"/>
    <w:qFormat/>
    <w:uiPriority w:val="0"/>
    <w:pPr>
      <w:spacing w:after="120" w:line="240" w:lineRule="auto"/>
      <w:ind w:left="420" w:leftChars="200" w:right="0" w:firstLine="420" w:firstLineChars="200"/>
    </w:pPr>
    <w:rPr>
      <w:rFonts w:ascii="宋体" w:hAnsi="Calibri"/>
      <w:sz w:val="20"/>
    </w:rPr>
  </w:style>
  <w:style w:type="paragraph" w:styleId="18">
    <w:name w:val="Body Text Indent"/>
    <w:basedOn w:val="1"/>
    <w:link w:val="150"/>
    <w:qFormat/>
    <w:uiPriority w:val="0"/>
    <w:pPr>
      <w:widowControl/>
      <w:spacing w:line="400" w:lineRule="exact"/>
      <w:ind w:right="215" w:firstLine="540"/>
      <w:jc w:val="left"/>
    </w:pPr>
    <w:rPr>
      <w:color w:val="000000"/>
      <w:kern w:val="0"/>
      <w:sz w:val="28"/>
    </w:rPr>
  </w:style>
  <w:style w:type="paragraph" w:styleId="19">
    <w:name w:val="caption"/>
    <w:basedOn w:val="1"/>
    <w:next w:val="1"/>
    <w:link w:val="86"/>
    <w:qFormat/>
    <w:uiPriority w:val="0"/>
    <w:rPr>
      <w:rFonts w:ascii="Arial" w:hAnsi="Arial" w:eastAsia="黑体" w:cs="Arial"/>
      <w:sz w:val="20"/>
      <w:szCs w:val="20"/>
    </w:rPr>
  </w:style>
  <w:style w:type="paragraph" w:styleId="20">
    <w:name w:val="List Bullet"/>
    <w:basedOn w:val="1"/>
    <w:qFormat/>
    <w:uiPriority w:val="0"/>
    <w:pPr>
      <w:numPr>
        <w:ilvl w:val="0"/>
        <w:numId w:val="3"/>
      </w:numPr>
      <w:spacing w:line="400" w:lineRule="exact"/>
    </w:pPr>
    <w:rPr>
      <w:sz w:val="28"/>
    </w:rPr>
  </w:style>
  <w:style w:type="paragraph" w:styleId="21">
    <w:name w:val="Document Map"/>
    <w:basedOn w:val="1"/>
    <w:link w:val="208"/>
    <w:qFormat/>
    <w:uiPriority w:val="0"/>
    <w:pPr>
      <w:shd w:val="clear" w:color="auto" w:fill="000080"/>
    </w:pPr>
  </w:style>
  <w:style w:type="paragraph" w:styleId="22">
    <w:name w:val="annotation text"/>
    <w:basedOn w:val="1"/>
    <w:link w:val="148"/>
    <w:qFormat/>
    <w:uiPriority w:val="99"/>
    <w:pPr>
      <w:jc w:val="left"/>
    </w:pPr>
  </w:style>
  <w:style w:type="paragraph" w:styleId="23">
    <w:name w:val="Body Text 3"/>
    <w:basedOn w:val="1"/>
    <w:link w:val="207"/>
    <w:qFormat/>
    <w:uiPriority w:val="0"/>
    <w:pPr>
      <w:widowControl/>
      <w:tabs>
        <w:tab w:val="left" w:pos="567"/>
      </w:tabs>
      <w:spacing w:before="156" w:beforeLines="50" w:after="156" w:afterLines="50"/>
      <w:jc w:val="left"/>
      <w:outlineLvl w:val="3"/>
    </w:pPr>
    <w:rPr>
      <w:rFonts w:ascii="Calibri" w:hAnsi="Calibri"/>
      <w:color w:val="000000"/>
      <w:kern w:val="0"/>
      <w:sz w:val="20"/>
      <w:szCs w:val="16"/>
    </w:rPr>
  </w:style>
  <w:style w:type="paragraph" w:styleId="24">
    <w:name w:val="List 2"/>
    <w:basedOn w:val="1"/>
    <w:qFormat/>
    <w:uiPriority w:val="0"/>
    <w:pPr>
      <w:numPr>
        <w:ilvl w:val="0"/>
        <w:numId w:val="4"/>
      </w:numPr>
      <w:spacing w:line="400" w:lineRule="exact"/>
      <w:ind w:firstLine="200" w:firstLineChars="200"/>
    </w:pPr>
    <w:rPr>
      <w:sz w:val="28"/>
    </w:rPr>
  </w:style>
  <w:style w:type="paragraph" w:styleId="25">
    <w:name w:val="toc 5"/>
    <w:basedOn w:val="1"/>
    <w:next w:val="1"/>
    <w:qFormat/>
    <w:uiPriority w:val="39"/>
    <w:pPr>
      <w:adjustRightInd w:val="0"/>
      <w:snapToGrid w:val="0"/>
      <w:ind w:left="1680" w:leftChars="800" w:firstLine="210"/>
    </w:pPr>
  </w:style>
  <w:style w:type="paragraph" w:styleId="26">
    <w:name w:val="toc 3"/>
    <w:basedOn w:val="1"/>
    <w:next w:val="1"/>
    <w:qFormat/>
    <w:uiPriority w:val="39"/>
    <w:pPr>
      <w:tabs>
        <w:tab w:val="right" w:leader="dot" w:pos="8295"/>
      </w:tabs>
      <w:adjustRightInd w:val="0"/>
      <w:snapToGrid w:val="0"/>
      <w:spacing w:before="20" w:after="20"/>
      <w:ind w:left="400" w:leftChars="400"/>
    </w:pPr>
    <w:rPr>
      <w:rFonts w:eastAsia="楷体_GB2312"/>
      <w:sz w:val="24"/>
    </w:rPr>
  </w:style>
  <w:style w:type="paragraph" w:styleId="27">
    <w:name w:val="Plain Text"/>
    <w:basedOn w:val="1"/>
    <w:link w:val="152"/>
    <w:qFormat/>
    <w:uiPriority w:val="0"/>
    <w:pPr>
      <w:widowControl/>
      <w:jc w:val="left"/>
    </w:pPr>
    <w:rPr>
      <w:rFonts w:ascii="宋体" w:hAnsi="Courier New" w:cs="Courier New"/>
      <w:kern w:val="0"/>
      <w:szCs w:val="21"/>
    </w:rPr>
  </w:style>
  <w:style w:type="paragraph" w:styleId="28">
    <w:name w:val="List Number 4"/>
    <w:basedOn w:val="1"/>
    <w:qFormat/>
    <w:uiPriority w:val="0"/>
    <w:pPr>
      <w:numPr>
        <w:ilvl w:val="0"/>
        <w:numId w:val="5"/>
      </w:numPr>
      <w:spacing w:line="360" w:lineRule="auto"/>
    </w:pPr>
    <w:rPr>
      <w:sz w:val="24"/>
    </w:rPr>
  </w:style>
  <w:style w:type="paragraph" w:styleId="29">
    <w:name w:val="toc 8"/>
    <w:basedOn w:val="1"/>
    <w:next w:val="1"/>
    <w:qFormat/>
    <w:uiPriority w:val="39"/>
    <w:pPr>
      <w:ind w:left="1260"/>
      <w:jc w:val="left"/>
    </w:pPr>
    <w:rPr>
      <w:rFonts w:ascii="Calibri" w:hAnsi="Calibri"/>
      <w:sz w:val="20"/>
      <w:szCs w:val="20"/>
    </w:rPr>
  </w:style>
  <w:style w:type="paragraph" w:styleId="30">
    <w:name w:val="index 3"/>
    <w:basedOn w:val="1"/>
    <w:next w:val="1"/>
    <w:qFormat/>
    <w:uiPriority w:val="0"/>
    <w:pPr>
      <w:ind w:left="400" w:leftChars="400"/>
    </w:pPr>
    <w:rPr>
      <w:rFonts w:ascii="宋体"/>
      <w:sz w:val="28"/>
    </w:rPr>
  </w:style>
  <w:style w:type="paragraph" w:styleId="31">
    <w:name w:val="Date"/>
    <w:basedOn w:val="1"/>
    <w:next w:val="1"/>
    <w:link w:val="232"/>
    <w:qFormat/>
    <w:uiPriority w:val="0"/>
    <w:rPr>
      <w:rFonts w:ascii="宋体"/>
      <w:kern w:val="0"/>
      <w:sz w:val="24"/>
      <w:szCs w:val="20"/>
    </w:rPr>
  </w:style>
  <w:style w:type="paragraph" w:styleId="32">
    <w:name w:val="Body Text Indent 2"/>
    <w:basedOn w:val="1"/>
    <w:link w:val="151"/>
    <w:qFormat/>
    <w:uiPriority w:val="0"/>
    <w:pPr>
      <w:widowControl/>
      <w:spacing w:after="120" w:line="480" w:lineRule="auto"/>
      <w:ind w:left="420" w:leftChars="200"/>
      <w:jc w:val="left"/>
    </w:pPr>
    <w:rPr>
      <w:kern w:val="0"/>
      <w:sz w:val="24"/>
    </w:rPr>
  </w:style>
  <w:style w:type="paragraph" w:styleId="33">
    <w:name w:val="endnote text"/>
    <w:basedOn w:val="1"/>
    <w:link w:val="156"/>
    <w:qFormat/>
    <w:uiPriority w:val="0"/>
    <w:pPr>
      <w:tabs>
        <w:tab w:val="left" w:pos="498"/>
      </w:tabs>
      <w:ind w:left="200" w:hanging="200" w:hangingChars="200"/>
    </w:pPr>
    <w:rPr>
      <w:sz w:val="24"/>
      <w:szCs w:val="20"/>
    </w:rPr>
  </w:style>
  <w:style w:type="paragraph" w:styleId="34">
    <w:name w:val="Balloon Text"/>
    <w:basedOn w:val="1"/>
    <w:link w:val="147"/>
    <w:qFormat/>
    <w:uiPriority w:val="0"/>
    <w:rPr>
      <w:sz w:val="18"/>
      <w:szCs w:val="18"/>
    </w:rPr>
  </w:style>
  <w:style w:type="paragraph" w:styleId="35">
    <w:name w:val="footer"/>
    <w:basedOn w:val="1"/>
    <w:link w:val="205"/>
    <w:qFormat/>
    <w:uiPriority w:val="99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kern w:val="0"/>
      <w:sz w:val="18"/>
      <w:szCs w:val="20"/>
    </w:rPr>
  </w:style>
  <w:style w:type="paragraph" w:styleId="36">
    <w:name w:val="header"/>
    <w:basedOn w:val="1"/>
    <w:link w:val="204"/>
    <w:uiPriority w:val="0"/>
    <w:pPr>
      <w:pBdr>
        <w:bottom w:val="single" w:color="auto" w:sz="6" w:space="1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kern w:val="0"/>
      <w:sz w:val="18"/>
      <w:szCs w:val="20"/>
    </w:rPr>
  </w:style>
  <w:style w:type="paragraph" w:styleId="37">
    <w:name w:val="toc 1"/>
    <w:basedOn w:val="1"/>
    <w:next w:val="1"/>
    <w:qFormat/>
    <w:uiPriority w:val="39"/>
    <w:pPr>
      <w:tabs>
        <w:tab w:val="right" w:leader="dot" w:pos="8295"/>
        <w:tab w:val="right" w:leader="dot" w:pos="8820"/>
      </w:tabs>
      <w:adjustRightInd w:val="0"/>
      <w:snapToGrid w:val="0"/>
      <w:spacing w:before="80" w:after="40"/>
    </w:pPr>
    <w:rPr>
      <w:rFonts w:ascii="Arial" w:hAnsi="Arial" w:eastAsia="黑体"/>
      <w:sz w:val="24"/>
    </w:rPr>
  </w:style>
  <w:style w:type="paragraph" w:styleId="38">
    <w:name w:val="toc 4"/>
    <w:basedOn w:val="1"/>
    <w:next w:val="1"/>
    <w:qFormat/>
    <w:uiPriority w:val="39"/>
    <w:pPr>
      <w:adjustRightInd w:val="0"/>
      <w:snapToGrid w:val="0"/>
      <w:ind w:left="1260" w:leftChars="600" w:firstLine="210"/>
    </w:pPr>
  </w:style>
  <w:style w:type="paragraph" w:styleId="39">
    <w:name w:val="Subtitle"/>
    <w:basedOn w:val="1"/>
    <w:next w:val="1"/>
    <w:link w:val="212"/>
    <w:qFormat/>
    <w:uiPriority w:val="11"/>
    <w:pPr>
      <w:widowControl/>
      <w:spacing w:after="600"/>
      <w:jc w:val="left"/>
    </w:pPr>
    <w:rPr>
      <w:rFonts w:ascii="Cambria" w:hAnsi="Cambria"/>
      <w:i/>
      <w:iCs/>
      <w:color w:val="000000"/>
      <w:spacing w:val="13"/>
      <w:kern w:val="0"/>
      <w:sz w:val="24"/>
    </w:rPr>
  </w:style>
  <w:style w:type="paragraph" w:styleId="40">
    <w:name w:val="footnote text"/>
    <w:basedOn w:val="1"/>
    <w:link w:val="155"/>
    <w:qFormat/>
    <w:uiPriority w:val="99"/>
    <w:pPr>
      <w:snapToGrid w:val="0"/>
      <w:ind w:firstLine="200" w:firstLineChars="200"/>
      <w:jc w:val="left"/>
    </w:pPr>
    <w:rPr>
      <w:sz w:val="18"/>
      <w:szCs w:val="18"/>
    </w:rPr>
  </w:style>
  <w:style w:type="paragraph" w:styleId="41">
    <w:name w:val="toc 6"/>
    <w:basedOn w:val="1"/>
    <w:next w:val="1"/>
    <w:qFormat/>
    <w:uiPriority w:val="39"/>
    <w:pPr>
      <w:ind w:left="840"/>
      <w:jc w:val="left"/>
    </w:pPr>
    <w:rPr>
      <w:rFonts w:ascii="Calibri" w:hAnsi="Calibri"/>
      <w:sz w:val="20"/>
      <w:szCs w:val="20"/>
    </w:rPr>
  </w:style>
  <w:style w:type="paragraph" w:styleId="42">
    <w:name w:val="Body Text Indent 3"/>
    <w:basedOn w:val="1"/>
    <w:link w:val="153"/>
    <w:qFormat/>
    <w:uiPriority w:val="0"/>
    <w:pPr>
      <w:widowControl/>
      <w:spacing w:after="120"/>
      <w:ind w:left="420" w:leftChars="200"/>
      <w:jc w:val="left"/>
    </w:pPr>
    <w:rPr>
      <w:kern w:val="0"/>
      <w:sz w:val="16"/>
      <w:szCs w:val="16"/>
    </w:rPr>
  </w:style>
  <w:style w:type="paragraph" w:styleId="43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44">
    <w:name w:val="toc 2"/>
    <w:basedOn w:val="1"/>
    <w:next w:val="1"/>
    <w:qFormat/>
    <w:uiPriority w:val="39"/>
    <w:pPr>
      <w:tabs>
        <w:tab w:val="right" w:leader="dot" w:pos="8295"/>
      </w:tabs>
      <w:adjustRightInd w:val="0"/>
      <w:snapToGrid w:val="0"/>
      <w:spacing w:before="20" w:after="20"/>
      <w:ind w:left="200" w:leftChars="200"/>
    </w:pPr>
    <w:rPr>
      <w:rFonts w:ascii="Arial" w:hAnsi="Arial" w:eastAsia="黑体"/>
      <w:sz w:val="24"/>
    </w:rPr>
  </w:style>
  <w:style w:type="paragraph" w:styleId="45">
    <w:name w:val="toc 9"/>
    <w:basedOn w:val="1"/>
    <w:next w:val="1"/>
    <w:qFormat/>
    <w:uiPriority w:val="39"/>
    <w:pPr>
      <w:ind w:left="1470"/>
      <w:jc w:val="left"/>
    </w:pPr>
    <w:rPr>
      <w:rFonts w:ascii="Calibri" w:hAnsi="Calibri"/>
      <w:sz w:val="20"/>
      <w:szCs w:val="20"/>
    </w:rPr>
  </w:style>
  <w:style w:type="paragraph" w:styleId="46">
    <w:name w:val="Body Text 2"/>
    <w:basedOn w:val="1"/>
    <w:link w:val="253"/>
    <w:qFormat/>
    <w:uiPriority w:val="0"/>
    <w:pPr>
      <w:spacing w:after="120" w:line="480" w:lineRule="auto"/>
    </w:pPr>
    <w:rPr>
      <w:rFonts w:ascii="宋体"/>
      <w:sz w:val="28"/>
      <w:lang w:val="zh-CN"/>
    </w:rPr>
  </w:style>
  <w:style w:type="paragraph" w:styleId="47">
    <w:name w:val="Normal (Web)"/>
    <w:basedOn w:val="1"/>
    <w:uiPriority w:val="0"/>
    <w:pPr>
      <w:widowControl/>
      <w:spacing w:before="100" w:beforeAutospacing="1" w:after="100" w:afterAutospacing="1"/>
      <w:ind w:firstLine="200" w:firstLineChars="200"/>
      <w:jc w:val="left"/>
    </w:pPr>
    <w:rPr>
      <w:rFonts w:ascii="宋体" w:hAnsi="宋体" w:cs="宋体"/>
      <w:kern w:val="0"/>
      <w:sz w:val="24"/>
    </w:rPr>
  </w:style>
  <w:style w:type="paragraph" w:styleId="48">
    <w:name w:val="index 1"/>
    <w:basedOn w:val="1"/>
    <w:next w:val="1"/>
    <w:qFormat/>
    <w:uiPriority w:val="0"/>
    <w:pPr>
      <w:adjustRightInd w:val="0"/>
      <w:spacing w:line="360" w:lineRule="atLeast"/>
      <w:ind w:firstLine="200" w:firstLineChars="200"/>
      <w:jc w:val="center"/>
      <w:textAlignment w:val="baseline"/>
    </w:pPr>
    <w:rPr>
      <w:rFonts w:ascii="宋体"/>
      <w:kern w:val="0"/>
      <w:sz w:val="24"/>
      <w:szCs w:val="20"/>
    </w:rPr>
  </w:style>
  <w:style w:type="paragraph" w:styleId="49">
    <w:name w:val="Title"/>
    <w:basedOn w:val="1"/>
    <w:next w:val="1"/>
    <w:link w:val="211"/>
    <w:qFormat/>
    <w:uiPriority w:val="10"/>
    <w:pPr>
      <w:widowControl/>
      <w:pBdr>
        <w:bottom w:val="single" w:color="auto" w:sz="4" w:space="1"/>
      </w:pBdr>
      <w:contextualSpacing/>
      <w:jc w:val="left"/>
    </w:pPr>
    <w:rPr>
      <w:rFonts w:ascii="Cambria" w:hAnsi="Cambria"/>
      <w:color w:val="000000"/>
      <w:spacing w:val="5"/>
      <w:kern w:val="0"/>
      <w:sz w:val="52"/>
      <w:szCs w:val="52"/>
    </w:rPr>
  </w:style>
  <w:style w:type="paragraph" w:styleId="50">
    <w:name w:val="annotation subject"/>
    <w:basedOn w:val="22"/>
    <w:next w:val="22"/>
    <w:link w:val="149"/>
    <w:qFormat/>
    <w:uiPriority w:val="0"/>
    <w:rPr>
      <w:b/>
      <w:bCs/>
    </w:rPr>
  </w:style>
  <w:style w:type="paragraph" w:styleId="51">
    <w:name w:val="Body Text First Indent"/>
    <w:basedOn w:val="2"/>
    <w:link w:val="154"/>
    <w:qFormat/>
    <w:uiPriority w:val="0"/>
    <w:pPr>
      <w:ind w:firstLine="420" w:firstLineChars="100"/>
    </w:pPr>
  </w:style>
  <w:style w:type="table" w:styleId="53">
    <w:name w:val="Table Grid"/>
    <w:basedOn w:val="5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5">
    <w:name w:val="Strong"/>
    <w:qFormat/>
    <w:uiPriority w:val="22"/>
    <w:rPr>
      <w:b/>
      <w:bCs/>
    </w:rPr>
  </w:style>
  <w:style w:type="character" w:styleId="56">
    <w:name w:val="page number"/>
    <w:basedOn w:val="54"/>
    <w:qFormat/>
    <w:uiPriority w:val="0"/>
  </w:style>
  <w:style w:type="character" w:styleId="57">
    <w:name w:val="FollowedHyperlink"/>
    <w:qFormat/>
    <w:uiPriority w:val="99"/>
    <w:rPr>
      <w:color w:val="800080"/>
      <w:u w:val="single"/>
    </w:rPr>
  </w:style>
  <w:style w:type="character" w:styleId="58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character" w:styleId="59">
    <w:name w:val="Hyperlink"/>
    <w:qFormat/>
    <w:uiPriority w:val="99"/>
    <w:rPr>
      <w:color w:val="0000FF"/>
      <w:u w:val="single"/>
    </w:rPr>
  </w:style>
  <w:style w:type="character" w:styleId="60">
    <w:name w:val="annotation reference"/>
    <w:qFormat/>
    <w:uiPriority w:val="99"/>
    <w:rPr>
      <w:sz w:val="21"/>
      <w:szCs w:val="21"/>
    </w:rPr>
  </w:style>
  <w:style w:type="character" w:styleId="61">
    <w:name w:val="footnote reference"/>
    <w:qFormat/>
    <w:uiPriority w:val="99"/>
    <w:rPr>
      <w:vertAlign w:val="superscript"/>
    </w:rPr>
  </w:style>
  <w:style w:type="paragraph" w:customStyle="1" w:styleId="62">
    <w:name w:val="501正文"/>
    <w:basedOn w:val="1"/>
    <w:link w:val="125"/>
    <w:qFormat/>
    <w:uiPriority w:val="0"/>
    <w:pPr>
      <w:keepNext/>
      <w:keepLines/>
      <w:spacing w:line="360" w:lineRule="auto"/>
      <w:ind w:firstLine="420"/>
      <w:jc w:val="left"/>
    </w:pPr>
    <w:rPr>
      <w:rFonts w:ascii="黑体" w:hAnsi="宋体"/>
      <w:bCs/>
      <w:sz w:val="24"/>
    </w:rPr>
  </w:style>
  <w:style w:type="paragraph" w:customStyle="1" w:styleId="63">
    <w:name w:val="501文件名称"/>
    <w:basedOn w:val="62"/>
    <w:next w:val="62"/>
    <w:qFormat/>
    <w:uiPriority w:val="0"/>
    <w:pPr>
      <w:spacing w:before="320" w:after="320"/>
      <w:ind w:firstLine="0"/>
      <w:jc w:val="center"/>
    </w:pPr>
    <w:rPr>
      <w:rFonts w:eastAsia="黑体"/>
      <w:sz w:val="32"/>
    </w:rPr>
  </w:style>
  <w:style w:type="paragraph" w:customStyle="1" w:styleId="64">
    <w:name w:val="501标题1级"/>
    <w:basedOn w:val="3"/>
    <w:next w:val="62"/>
    <w:link w:val="72"/>
    <w:qFormat/>
    <w:uiPriority w:val="0"/>
    <w:pPr>
      <w:numPr>
        <w:numId w:val="6"/>
      </w:numPr>
      <w:jc w:val="left"/>
    </w:pPr>
    <w:rPr>
      <w:sz w:val="28"/>
    </w:rPr>
  </w:style>
  <w:style w:type="paragraph" w:customStyle="1" w:styleId="65">
    <w:name w:val="501标题2级"/>
    <w:basedOn w:val="5"/>
    <w:next w:val="62"/>
    <w:qFormat/>
    <w:uiPriority w:val="0"/>
    <w:pPr>
      <w:numPr>
        <w:ilvl w:val="0"/>
        <w:numId w:val="7"/>
      </w:numPr>
    </w:pPr>
    <w:rPr>
      <w:sz w:val="28"/>
    </w:rPr>
  </w:style>
  <w:style w:type="paragraph" w:customStyle="1" w:styleId="66">
    <w:name w:val="501标题3级"/>
    <w:basedOn w:val="6"/>
    <w:next w:val="62"/>
    <w:qFormat/>
    <w:uiPriority w:val="0"/>
    <w:pPr>
      <w:numPr>
        <w:ilvl w:val="0"/>
        <w:numId w:val="0"/>
      </w:numPr>
      <w:ind w:left="432" w:hanging="432"/>
    </w:pPr>
  </w:style>
  <w:style w:type="paragraph" w:customStyle="1" w:styleId="67">
    <w:name w:val="501标题4级"/>
    <w:basedOn w:val="7"/>
    <w:next w:val="62"/>
    <w:qFormat/>
    <w:uiPriority w:val="0"/>
    <w:pPr>
      <w:numPr>
        <w:ilvl w:val="0"/>
        <w:numId w:val="0"/>
      </w:numPr>
      <w:ind w:left="432" w:hanging="432"/>
      <w:jc w:val="left"/>
    </w:pPr>
  </w:style>
  <w:style w:type="paragraph" w:customStyle="1" w:styleId="68">
    <w:name w:val="501表内图内字体"/>
    <w:basedOn w:val="1"/>
    <w:next w:val="62"/>
    <w:qFormat/>
    <w:uiPriority w:val="0"/>
    <w:pPr>
      <w:jc w:val="center"/>
    </w:pPr>
  </w:style>
  <w:style w:type="paragraph" w:customStyle="1" w:styleId="69">
    <w:name w:val="501表头图名字体"/>
    <w:basedOn w:val="1"/>
    <w:next w:val="62"/>
    <w:qFormat/>
    <w:uiPriority w:val="0"/>
    <w:pPr>
      <w:spacing w:line="360" w:lineRule="auto"/>
      <w:jc w:val="center"/>
    </w:pPr>
    <w:rPr>
      <w:rFonts w:eastAsia="黑体"/>
    </w:rPr>
  </w:style>
  <w:style w:type="paragraph" w:customStyle="1" w:styleId="70">
    <w:name w:val="In Table"/>
    <w:link w:val="313"/>
    <w:qFormat/>
    <w:uiPriority w:val="0"/>
    <w:pPr>
      <w:jc w:val="center"/>
    </w:pPr>
    <w:rPr>
      <w:rFonts w:ascii="Arial" w:hAnsi="Arial" w:eastAsia="黑体" w:cs="Times New Roman"/>
      <w:kern w:val="2"/>
      <w:sz w:val="21"/>
      <w:szCs w:val="21"/>
      <w:lang w:val="zh-CN" w:eastAsia="zh-CN" w:bidi="ar-SA"/>
    </w:rPr>
  </w:style>
  <w:style w:type="character" w:customStyle="1" w:styleId="71">
    <w:name w:val="标题 1 字符"/>
    <w:link w:val="3"/>
    <w:qFormat/>
    <w:uiPriority w:val="0"/>
    <w:rPr>
      <w:rFonts w:ascii="Arial" w:hAnsi="Arial" w:eastAsia="黑体"/>
      <w:bCs/>
      <w:kern w:val="44"/>
      <w:sz w:val="32"/>
      <w:szCs w:val="32"/>
    </w:rPr>
  </w:style>
  <w:style w:type="character" w:customStyle="1" w:styleId="72">
    <w:name w:val="501标题1级 Char Char"/>
    <w:link w:val="64"/>
    <w:qFormat/>
    <w:uiPriority w:val="0"/>
    <w:rPr>
      <w:rFonts w:ascii="Arial" w:hAnsi="Arial" w:eastAsia="黑体"/>
      <w:bCs/>
      <w:kern w:val="44"/>
      <w:sz w:val="28"/>
      <w:szCs w:val="32"/>
    </w:rPr>
  </w:style>
  <w:style w:type="paragraph" w:customStyle="1" w:styleId="73">
    <w:name w:val="In Table Left"/>
    <w:basedOn w:val="70"/>
    <w:link w:val="172"/>
    <w:qFormat/>
    <w:uiPriority w:val="0"/>
    <w:pPr>
      <w:jc w:val="left"/>
    </w:pPr>
    <w:rPr>
      <w:rFonts w:cs="宋体"/>
      <w:szCs w:val="20"/>
    </w:rPr>
  </w:style>
  <w:style w:type="paragraph" w:customStyle="1" w:styleId="74">
    <w:name w:val="列表1"/>
    <w:basedOn w:val="1"/>
    <w:qFormat/>
    <w:uiPriority w:val="0"/>
    <w:pPr>
      <w:spacing w:line="480" w:lineRule="exact"/>
    </w:pPr>
    <w:rPr>
      <w:rFonts w:ascii="Arial" w:hAnsi="Arial"/>
      <w:sz w:val="24"/>
    </w:rPr>
  </w:style>
  <w:style w:type="paragraph" w:customStyle="1" w:styleId="75">
    <w:name w:val="Notes"/>
    <w:basedOn w:val="1"/>
    <w:qFormat/>
    <w:uiPriority w:val="0"/>
    <w:pPr>
      <w:ind w:left="200" w:leftChars="200"/>
    </w:pPr>
    <w:rPr>
      <w:rFonts w:ascii="Arial" w:hAnsi="Arial" w:eastAsia="黑体"/>
      <w:szCs w:val="18"/>
    </w:rPr>
  </w:style>
  <w:style w:type="paragraph" w:customStyle="1" w:styleId="76">
    <w:name w:val="NumList"/>
    <w:basedOn w:val="4"/>
    <w:link w:val="312"/>
    <w:qFormat/>
    <w:uiPriority w:val="0"/>
    <w:pPr>
      <w:numPr>
        <w:ilvl w:val="0"/>
        <w:numId w:val="8"/>
      </w:numPr>
      <w:ind w:firstLine="0" w:firstLineChars="0"/>
    </w:pPr>
  </w:style>
  <w:style w:type="paragraph" w:customStyle="1" w:styleId="77">
    <w:name w:val="Pic"/>
    <w:link w:val="169"/>
    <w:qFormat/>
    <w:uiPriority w:val="0"/>
    <w:pPr>
      <w:keepNext/>
      <w:jc w:val="center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78">
    <w:name w:val="picT"/>
    <w:link w:val="87"/>
    <w:qFormat/>
    <w:uiPriority w:val="0"/>
    <w:pPr>
      <w:jc w:val="center"/>
    </w:pPr>
    <w:rPr>
      <w:rFonts w:ascii="Arial" w:hAnsi="Arial" w:eastAsia="黑体" w:cs="Arial"/>
      <w:kern w:val="2"/>
      <w:lang w:val="en-US" w:eastAsia="zh-CN" w:bidi="ar-SA"/>
    </w:rPr>
  </w:style>
  <w:style w:type="paragraph" w:customStyle="1" w:styleId="79">
    <w:name w:val="Reference"/>
    <w:basedOn w:val="1"/>
    <w:qFormat/>
    <w:uiPriority w:val="0"/>
    <w:pPr>
      <w:spacing w:line="440" w:lineRule="exact"/>
    </w:pPr>
    <w:rPr>
      <w:rFonts w:ascii="Arial" w:hAnsi="Arial"/>
    </w:rPr>
  </w:style>
  <w:style w:type="paragraph" w:customStyle="1" w:styleId="80">
    <w:name w:val="SignList"/>
    <w:basedOn w:val="74"/>
    <w:qFormat/>
    <w:uiPriority w:val="0"/>
    <w:pPr>
      <w:numPr>
        <w:ilvl w:val="0"/>
        <w:numId w:val="9"/>
      </w:numPr>
    </w:pPr>
  </w:style>
  <w:style w:type="paragraph" w:customStyle="1" w:styleId="81">
    <w:name w:val="smallNumlist"/>
    <w:basedOn w:val="4"/>
    <w:qFormat/>
    <w:uiPriority w:val="0"/>
  </w:style>
  <w:style w:type="paragraph" w:customStyle="1" w:styleId="82">
    <w:name w:val="Table-Num"/>
    <w:basedOn w:val="1"/>
    <w:qFormat/>
    <w:uiPriority w:val="0"/>
    <w:pPr>
      <w:numPr>
        <w:ilvl w:val="0"/>
        <w:numId w:val="10"/>
      </w:numPr>
      <w:jc w:val="center"/>
    </w:pPr>
    <w:rPr>
      <w:rFonts w:ascii="Arial" w:hAnsi="Arial"/>
      <w:szCs w:val="21"/>
    </w:rPr>
  </w:style>
  <w:style w:type="paragraph" w:customStyle="1" w:styleId="83">
    <w:name w:val="tableT"/>
    <w:basedOn w:val="1"/>
    <w:qFormat/>
    <w:uiPriority w:val="0"/>
    <w:pPr>
      <w:keepNext/>
      <w:jc w:val="center"/>
    </w:pPr>
    <w:rPr>
      <w:rFonts w:ascii="Arial" w:hAnsi="Arial" w:eastAsia="黑体" w:cs="Arial"/>
      <w:sz w:val="24"/>
      <w:szCs w:val="20"/>
    </w:rPr>
  </w:style>
  <w:style w:type="paragraph" w:customStyle="1" w:styleId="84">
    <w:name w:val="标题1"/>
    <w:basedOn w:val="1"/>
    <w:next w:val="3"/>
    <w:qFormat/>
    <w:uiPriority w:val="0"/>
    <w:pPr>
      <w:jc w:val="center"/>
    </w:pPr>
    <w:rPr>
      <w:rFonts w:ascii="隶书" w:eastAsia="隶书" w:cs="宋体"/>
      <w:sz w:val="44"/>
      <w:szCs w:val="20"/>
    </w:rPr>
  </w:style>
  <w:style w:type="paragraph" w:customStyle="1" w:styleId="85">
    <w:name w:val="Char Char Char Char"/>
    <w:basedOn w:val="1"/>
    <w:next w:val="2"/>
    <w:qFormat/>
    <w:uiPriority w:val="0"/>
    <w:pPr>
      <w:widowControl/>
      <w:adjustRightInd w:val="0"/>
      <w:spacing w:line="340" w:lineRule="exact"/>
      <w:ind w:firstLine="200" w:firstLineChars="200"/>
    </w:pPr>
    <w:rPr>
      <w:rFonts w:ascii="Arial" w:hAnsi="Arial" w:cs="Verdana"/>
      <w:b/>
      <w:kern w:val="0"/>
      <w:szCs w:val="21"/>
      <w:lang w:eastAsia="en-US"/>
    </w:rPr>
  </w:style>
  <w:style w:type="character" w:customStyle="1" w:styleId="86">
    <w:name w:val="题注 字符"/>
    <w:link w:val="19"/>
    <w:qFormat/>
    <w:uiPriority w:val="0"/>
    <w:rPr>
      <w:rFonts w:ascii="Arial" w:hAnsi="Arial" w:eastAsia="黑体" w:cs="Arial"/>
      <w:kern w:val="2"/>
      <w:lang w:val="en-US" w:eastAsia="zh-CN" w:bidi="ar-SA"/>
    </w:rPr>
  </w:style>
  <w:style w:type="character" w:customStyle="1" w:styleId="87">
    <w:name w:val="picT Char"/>
    <w:link w:val="78"/>
    <w:qFormat/>
    <w:uiPriority w:val="0"/>
    <w:rPr>
      <w:rFonts w:ascii="Arial" w:hAnsi="Arial" w:eastAsia="黑体" w:cs="Arial"/>
      <w:kern w:val="2"/>
      <w:lang w:val="en-US" w:eastAsia="zh-CN" w:bidi="ar-SA"/>
    </w:rPr>
  </w:style>
  <w:style w:type="character" w:customStyle="1" w:styleId="88">
    <w:name w:val="正文文本 字符"/>
    <w:link w:val="2"/>
    <w:uiPriority w:val="99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89">
    <w:name w:val="表题注 Char"/>
    <w:qFormat/>
    <w:uiPriority w:val="0"/>
    <w:rPr>
      <w:rFonts w:ascii="Arial" w:hAnsi="Arial" w:eastAsia="黑体" w:cs="Arial"/>
      <w:color w:val="FF0000"/>
      <w:kern w:val="2"/>
      <w:sz w:val="21"/>
      <w:lang w:val="en-US" w:eastAsia="zh-CN" w:bidi="ar-SA"/>
    </w:rPr>
  </w:style>
  <w:style w:type="character" w:customStyle="1" w:styleId="90">
    <w:name w:val="Main Char"/>
    <w:link w:val="4"/>
    <w:qFormat/>
    <w:uiPriority w:val="0"/>
    <w:rPr>
      <w:rFonts w:ascii="Arial" w:hAnsi="Arial" w:eastAsia="宋体"/>
      <w:kern w:val="2"/>
      <w:sz w:val="24"/>
      <w:szCs w:val="24"/>
      <w:lang w:val="en-US" w:eastAsia="zh-CN" w:bidi="ar-SA"/>
    </w:rPr>
  </w:style>
  <w:style w:type="paragraph" w:customStyle="1" w:styleId="91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92">
    <w:name w:val="标准"/>
    <w:basedOn w:val="1"/>
    <w:qFormat/>
    <w:uiPriority w:val="0"/>
    <w:pPr>
      <w:adjustRightInd w:val="0"/>
      <w:spacing w:line="312" w:lineRule="atLeast"/>
      <w:jc w:val="center"/>
      <w:textAlignment w:val="baseline"/>
    </w:pPr>
    <w:rPr>
      <w:kern w:val="0"/>
      <w:szCs w:val="20"/>
    </w:rPr>
  </w:style>
  <w:style w:type="paragraph" w:customStyle="1" w:styleId="93">
    <w:name w:val="Char Char Char1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94">
    <w:name w:val="文档正文"/>
    <w:basedOn w:val="1"/>
    <w:link w:val="129"/>
    <w:qFormat/>
    <w:uiPriority w:val="0"/>
    <w:pPr>
      <w:spacing w:beforeLines="50" w:line="360" w:lineRule="auto"/>
      <w:ind w:firstLine="200" w:firstLineChars="200"/>
    </w:pPr>
    <w:rPr>
      <w:sz w:val="24"/>
    </w:rPr>
  </w:style>
  <w:style w:type="paragraph" w:customStyle="1" w:styleId="95">
    <w:name w:val="项目1"/>
    <w:basedOn w:val="1"/>
    <w:qFormat/>
    <w:uiPriority w:val="0"/>
    <w:pPr>
      <w:tabs>
        <w:tab w:val="left" w:pos="600"/>
      </w:tabs>
      <w:ind w:left="600" w:hanging="420"/>
    </w:pPr>
  </w:style>
  <w:style w:type="paragraph" w:customStyle="1" w:styleId="96">
    <w:name w:val="Char Char Char Char Char Char Char Char Char Char Char Char Char Char Char Char Char Char Char Char Char Char"/>
    <w:basedOn w:val="1"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97">
    <w:name w:val="（zab）项目编号"/>
    <w:basedOn w:val="1"/>
    <w:qFormat/>
    <w:uiPriority w:val="0"/>
    <w:pPr>
      <w:numPr>
        <w:ilvl w:val="0"/>
        <w:numId w:val="11"/>
      </w:numPr>
      <w:spacing w:line="360" w:lineRule="auto"/>
    </w:pPr>
    <w:rPr>
      <w:rFonts w:ascii="宋体" w:hAnsi="宋体"/>
      <w:sz w:val="24"/>
      <w:szCs w:val="28"/>
    </w:rPr>
  </w:style>
  <w:style w:type="paragraph" w:customStyle="1" w:styleId="98">
    <w:name w:val="小四正文首行缩进"/>
    <w:basedOn w:val="1"/>
    <w:link w:val="99"/>
    <w:qFormat/>
    <w:uiPriority w:val="0"/>
    <w:pPr>
      <w:spacing w:line="360" w:lineRule="auto"/>
      <w:ind w:firstLine="480" w:firstLineChars="200"/>
    </w:pPr>
    <w:rPr>
      <w:sz w:val="24"/>
    </w:rPr>
  </w:style>
  <w:style w:type="character" w:customStyle="1" w:styleId="99">
    <w:name w:val="小四正文首行缩进 Char"/>
    <w:link w:val="98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00">
    <w:name w:val="纯文本1"/>
    <w:basedOn w:val="1"/>
    <w:qFormat/>
    <w:uiPriority w:val="0"/>
    <w:pPr>
      <w:autoSpaceDE w:val="0"/>
      <w:autoSpaceDN w:val="0"/>
      <w:adjustRightInd w:val="0"/>
      <w:jc w:val="center"/>
      <w:textAlignment w:val="baseline"/>
    </w:pPr>
    <w:rPr>
      <w:rFonts w:ascii="宋体" w:hAnsi="Tms Rmn"/>
      <w:kern w:val="0"/>
      <w:sz w:val="24"/>
      <w:szCs w:val="20"/>
    </w:rPr>
  </w:style>
  <w:style w:type="paragraph" w:customStyle="1" w:styleId="101">
    <w:name w:val="1"/>
    <w:basedOn w:val="1"/>
    <w:next w:val="27"/>
    <w:qFormat/>
    <w:uiPriority w:val="0"/>
    <w:rPr>
      <w:rFonts w:ascii="宋体" w:hAnsi="Courier New"/>
      <w:szCs w:val="20"/>
    </w:rPr>
  </w:style>
  <w:style w:type="paragraph" w:customStyle="1" w:styleId="102">
    <w:name w:val="总标题"/>
    <w:basedOn w:val="1"/>
    <w:qFormat/>
    <w:uiPriority w:val="0"/>
    <w:pPr>
      <w:jc w:val="center"/>
    </w:pPr>
    <w:rPr>
      <w:rFonts w:cs="Courier New"/>
      <w:b/>
      <w:sz w:val="36"/>
      <w:szCs w:val="21"/>
    </w:rPr>
  </w:style>
  <w:style w:type="paragraph" w:customStyle="1" w:styleId="103">
    <w:name w:val="表格左对齐"/>
    <w:basedOn w:val="1"/>
    <w:qFormat/>
    <w:uiPriority w:val="0"/>
    <w:pPr>
      <w:spacing w:line="400" w:lineRule="exact"/>
      <w:jc w:val="left"/>
    </w:pPr>
    <w:rPr>
      <w:color w:val="000000"/>
      <w:sz w:val="24"/>
    </w:rPr>
  </w:style>
  <w:style w:type="character" w:customStyle="1" w:styleId="104">
    <w:name w:val="样式 题注"/>
    <w:qFormat/>
    <w:uiPriority w:val="0"/>
    <w:rPr>
      <w:rFonts w:ascii="黑体" w:hAnsi="黑体" w:eastAsia="Times New Roman" w:cs="黑体"/>
      <w:sz w:val="24"/>
    </w:rPr>
  </w:style>
  <w:style w:type="paragraph" w:customStyle="1" w:styleId="105">
    <w:name w:val="图表题注"/>
    <w:basedOn w:val="1"/>
    <w:link w:val="113"/>
    <w:qFormat/>
    <w:uiPriority w:val="0"/>
    <w:pPr>
      <w:jc w:val="center"/>
    </w:pPr>
    <w:rPr>
      <w:rFonts w:ascii="Arial" w:hAnsi="Arial" w:cs="Arial"/>
      <w:kern w:val="0"/>
      <w:szCs w:val="21"/>
    </w:rPr>
  </w:style>
  <w:style w:type="paragraph" w:customStyle="1" w:styleId="106">
    <w:name w:val="待修改正文"/>
    <w:basedOn w:val="1"/>
    <w:link w:val="110"/>
    <w:qFormat/>
    <w:uiPriority w:val="0"/>
    <w:pPr>
      <w:spacing w:line="360" w:lineRule="auto"/>
      <w:ind w:firstLine="480" w:firstLineChars="200"/>
    </w:pPr>
    <w:rPr>
      <w:color w:val="FF0000"/>
      <w:sz w:val="24"/>
    </w:rPr>
  </w:style>
  <w:style w:type="paragraph" w:customStyle="1" w:styleId="107">
    <w:name w:val="编号样式2"/>
    <w:basedOn w:val="1"/>
    <w:qFormat/>
    <w:uiPriority w:val="0"/>
    <w:pPr>
      <w:numPr>
        <w:ilvl w:val="0"/>
        <w:numId w:val="12"/>
      </w:numPr>
      <w:tabs>
        <w:tab w:val="left" w:pos="851"/>
      </w:tabs>
      <w:spacing w:line="360" w:lineRule="auto"/>
    </w:pPr>
    <w:rPr>
      <w:sz w:val="24"/>
    </w:rPr>
  </w:style>
  <w:style w:type="paragraph" w:customStyle="1" w:styleId="108">
    <w:name w:val="文档正文 Char Char"/>
    <w:basedOn w:val="1"/>
    <w:link w:val="109"/>
    <w:qFormat/>
    <w:uiPriority w:val="0"/>
    <w:pPr>
      <w:spacing w:afterLines="50" w:line="360" w:lineRule="auto"/>
      <w:ind w:firstLine="200" w:firstLineChars="200"/>
    </w:pPr>
    <w:rPr>
      <w:sz w:val="24"/>
    </w:rPr>
  </w:style>
  <w:style w:type="character" w:customStyle="1" w:styleId="109">
    <w:name w:val="文档正文 Char Char Char"/>
    <w:link w:val="108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110">
    <w:name w:val="待修改正文 Char"/>
    <w:link w:val="106"/>
    <w:qFormat/>
    <w:uiPriority w:val="0"/>
    <w:rPr>
      <w:rFonts w:eastAsia="宋体"/>
      <w:color w:val="FF0000"/>
      <w:kern w:val="2"/>
      <w:sz w:val="24"/>
      <w:szCs w:val="24"/>
      <w:lang w:val="en-US" w:eastAsia="zh-CN" w:bidi="ar-SA"/>
    </w:rPr>
  </w:style>
  <w:style w:type="paragraph" w:customStyle="1" w:styleId="111">
    <w:name w:val="编号样式1"/>
    <w:basedOn w:val="1"/>
    <w:qFormat/>
    <w:uiPriority w:val="0"/>
    <w:pPr>
      <w:numPr>
        <w:ilvl w:val="0"/>
        <w:numId w:val="13"/>
      </w:numPr>
      <w:spacing w:line="360" w:lineRule="auto"/>
    </w:pPr>
    <w:rPr>
      <w:b/>
      <w:sz w:val="24"/>
    </w:rPr>
  </w:style>
  <w:style w:type="paragraph" w:customStyle="1" w:styleId="112">
    <w:name w:val="编号样式3"/>
    <w:basedOn w:val="1"/>
    <w:qFormat/>
    <w:uiPriority w:val="0"/>
    <w:pPr>
      <w:spacing w:line="360" w:lineRule="auto"/>
    </w:pPr>
    <w:rPr>
      <w:sz w:val="24"/>
    </w:rPr>
  </w:style>
  <w:style w:type="character" w:customStyle="1" w:styleId="113">
    <w:name w:val="图表题注 Char Char"/>
    <w:link w:val="105"/>
    <w:qFormat/>
    <w:uiPriority w:val="0"/>
    <w:rPr>
      <w:rFonts w:ascii="Arial" w:hAnsi="Arial" w:eastAsia="宋体" w:cs="Arial"/>
      <w:sz w:val="21"/>
      <w:szCs w:val="21"/>
      <w:lang w:val="en-US" w:eastAsia="zh-CN" w:bidi="ar-SA"/>
    </w:rPr>
  </w:style>
  <w:style w:type="character" w:customStyle="1" w:styleId="114">
    <w:name w:val="样式 题注 + 五号 Char"/>
    <w:qFormat/>
    <w:uiPriority w:val="0"/>
    <w:rPr>
      <w:rFonts w:ascii="Arial" w:hAnsi="Arial" w:eastAsia="宋体" w:cs="Verdana"/>
      <w:b/>
      <w:color w:val="000000"/>
      <w:sz w:val="24"/>
      <w:szCs w:val="24"/>
      <w:lang w:val="en-US" w:eastAsia="zh-CN" w:bidi="ar-SA"/>
    </w:rPr>
  </w:style>
  <w:style w:type="paragraph" w:customStyle="1" w:styleId="115">
    <w:name w:val="表格编号样式"/>
    <w:basedOn w:val="116"/>
    <w:qFormat/>
    <w:uiPriority w:val="0"/>
    <w:pPr>
      <w:numPr>
        <w:ilvl w:val="0"/>
        <w:numId w:val="14"/>
      </w:numPr>
    </w:pPr>
    <w:rPr>
      <w:lang w:val="zh-CN"/>
    </w:rPr>
  </w:style>
  <w:style w:type="paragraph" w:customStyle="1" w:styleId="116">
    <w:name w:val="表格居中"/>
    <w:basedOn w:val="1"/>
    <w:qFormat/>
    <w:uiPriority w:val="0"/>
    <w:pPr>
      <w:spacing w:line="400" w:lineRule="exact"/>
      <w:jc w:val="center"/>
    </w:pPr>
    <w:rPr>
      <w:rFonts w:hAnsi="宋体"/>
      <w:color w:val="000000"/>
      <w:sz w:val="24"/>
    </w:rPr>
  </w:style>
  <w:style w:type="paragraph" w:customStyle="1" w:styleId="117">
    <w:name w:val="表格首行缩进"/>
    <w:basedOn w:val="103"/>
    <w:qFormat/>
    <w:uiPriority w:val="0"/>
    <w:pPr>
      <w:ind w:firstLine="200" w:firstLineChars="200"/>
    </w:pPr>
  </w:style>
  <w:style w:type="paragraph" w:customStyle="1" w:styleId="118">
    <w:name w:val="表格黑体左对齐"/>
    <w:basedOn w:val="1"/>
    <w:qFormat/>
    <w:uiPriority w:val="0"/>
    <w:pPr>
      <w:spacing w:line="400" w:lineRule="exact"/>
    </w:pPr>
    <w:rPr>
      <w:b/>
      <w:color w:val="000000"/>
      <w:sz w:val="24"/>
    </w:rPr>
  </w:style>
  <w:style w:type="paragraph" w:customStyle="1" w:styleId="119">
    <w:name w:val="表格黑体居中"/>
    <w:basedOn w:val="118"/>
    <w:qFormat/>
    <w:uiPriority w:val="0"/>
    <w:pPr>
      <w:jc w:val="center"/>
    </w:pPr>
  </w:style>
  <w:style w:type="paragraph" w:customStyle="1" w:styleId="120">
    <w:name w:val="Char Char Char Char1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121">
    <w:name w:val="标准文件_封面标准编号"/>
    <w:basedOn w:val="1"/>
    <w:next w:val="1"/>
    <w:qFormat/>
    <w:uiPriority w:val="0"/>
    <w:pPr>
      <w:adjustRightInd w:val="0"/>
      <w:spacing w:line="310" w:lineRule="exact"/>
      <w:jc w:val="right"/>
    </w:pPr>
    <w:rPr>
      <w:rFonts w:ascii="方正大标宋简体" w:hAnsi="宋体" w:eastAsia="方正大标宋简体" w:cs="黑体"/>
      <w:kern w:val="0"/>
      <w:sz w:val="28"/>
      <w:szCs w:val="28"/>
    </w:rPr>
  </w:style>
  <w:style w:type="paragraph" w:customStyle="1" w:styleId="122">
    <w:name w:val="正文1"/>
    <w:basedOn w:val="1"/>
    <w:next w:val="2"/>
    <w:qFormat/>
    <w:uiPriority w:val="0"/>
    <w:pPr>
      <w:widowControl/>
      <w:spacing w:line="340" w:lineRule="exact"/>
      <w:ind w:firstLine="420" w:firstLineChars="200"/>
    </w:pPr>
    <w:rPr>
      <w:rFonts w:ascii="宋体" w:hAnsi="宋体" w:cs="Verdana"/>
      <w:kern w:val="0"/>
    </w:rPr>
  </w:style>
  <w:style w:type="paragraph" w:customStyle="1" w:styleId="123">
    <w:name w:val="Char Char1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124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kern w:val="0"/>
      <w:sz w:val="24"/>
      <w:lang w:eastAsia="en-US"/>
    </w:rPr>
  </w:style>
  <w:style w:type="character" w:customStyle="1" w:styleId="125">
    <w:name w:val="501正文 Char"/>
    <w:link w:val="62"/>
    <w:qFormat/>
    <w:uiPriority w:val="0"/>
    <w:rPr>
      <w:rFonts w:ascii="黑体" w:hAnsi="宋体" w:eastAsia="宋体"/>
      <w:bCs/>
      <w:kern w:val="2"/>
      <w:sz w:val="24"/>
      <w:szCs w:val="24"/>
      <w:lang w:val="en-US" w:eastAsia="zh-CN" w:bidi="ar-SA"/>
    </w:rPr>
  </w:style>
  <w:style w:type="paragraph" w:customStyle="1" w:styleId="126">
    <w:name w:val="样式 图 + 段后: 0.5 行"/>
    <w:basedOn w:val="1"/>
    <w:link w:val="127"/>
    <w:qFormat/>
    <w:uiPriority w:val="0"/>
    <w:pPr>
      <w:autoSpaceDE w:val="0"/>
      <w:autoSpaceDN w:val="0"/>
      <w:adjustRightInd w:val="0"/>
      <w:spacing w:beforeLines="50" w:afterLines="50"/>
      <w:jc w:val="center"/>
    </w:pPr>
    <w:rPr>
      <w:rFonts w:cs="宋体"/>
      <w:szCs w:val="20"/>
    </w:rPr>
  </w:style>
  <w:style w:type="character" w:customStyle="1" w:styleId="127">
    <w:name w:val="样式 图 + 段后: 0.5 行 Char"/>
    <w:link w:val="126"/>
    <w:qFormat/>
    <w:uiPriority w:val="0"/>
    <w:rPr>
      <w:rFonts w:eastAsia="宋体" w:cs="宋体"/>
      <w:kern w:val="2"/>
      <w:sz w:val="21"/>
      <w:lang w:val="en-US" w:eastAsia="zh-CN" w:bidi="ar-SA"/>
    </w:rPr>
  </w:style>
  <w:style w:type="paragraph" w:customStyle="1" w:styleId="128">
    <w:name w:val="样式 题注 + 居中"/>
    <w:basedOn w:val="19"/>
    <w:qFormat/>
    <w:uiPriority w:val="0"/>
    <w:pPr>
      <w:spacing w:before="152" w:after="160"/>
      <w:jc w:val="center"/>
    </w:pPr>
    <w:rPr>
      <w:rFonts w:eastAsia="宋体" w:cs="宋体"/>
      <w:kern w:val="0"/>
      <w:sz w:val="21"/>
    </w:rPr>
  </w:style>
  <w:style w:type="character" w:customStyle="1" w:styleId="129">
    <w:name w:val="文档正文 Char"/>
    <w:link w:val="94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30">
    <w:name w:val="MTDisplayEquation"/>
    <w:basedOn w:val="1"/>
    <w:next w:val="1"/>
    <w:qFormat/>
    <w:uiPriority w:val="0"/>
    <w:pPr>
      <w:tabs>
        <w:tab w:val="center" w:pos="4160"/>
        <w:tab w:val="right" w:pos="8320"/>
      </w:tabs>
      <w:spacing w:line="360" w:lineRule="auto"/>
    </w:pPr>
    <w:rPr>
      <w:sz w:val="24"/>
    </w:rPr>
  </w:style>
  <w:style w:type="character" w:customStyle="1" w:styleId="131">
    <w:name w:val="a"/>
    <w:basedOn w:val="54"/>
    <w:qFormat/>
    <w:uiPriority w:val="0"/>
  </w:style>
  <w:style w:type="paragraph" w:customStyle="1" w:styleId="132">
    <w:name w:val="Char Char Char1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133">
    <w:name w:val="表头001"/>
    <w:basedOn w:val="1"/>
    <w:link w:val="134"/>
    <w:qFormat/>
    <w:uiPriority w:val="0"/>
    <w:pPr>
      <w:widowControl/>
      <w:spacing w:beforeLines="50" w:after="120" w:line="240" w:lineRule="exact"/>
      <w:jc w:val="center"/>
    </w:pPr>
    <w:rPr>
      <w:rFonts w:ascii="Arial" w:hAnsi="Arial" w:eastAsia="黑体" w:cs="Verdana"/>
      <w:kern w:val="0"/>
      <w:lang w:eastAsia="en-US"/>
    </w:rPr>
  </w:style>
  <w:style w:type="character" w:customStyle="1" w:styleId="134">
    <w:name w:val="表头001 Char"/>
    <w:link w:val="133"/>
    <w:qFormat/>
    <w:uiPriority w:val="0"/>
    <w:rPr>
      <w:rFonts w:ascii="Arial" w:hAnsi="Arial" w:eastAsia="黑体" w:cs="Verdana"/>
      <w:sz w:val="21"/>
      <w:szCs w:val="24"/>
      <w:lang w:val="en-US" w:eastAsia="en-US" w:bidi="ar-SA"/>
    </w:rPr>
  </w:style>
  <w:style w:type="paragraph" w:customStyle="1" w:styleId="135">
    <w:name w:val="列表2"/>
    <w:basedOn w:val="1"/>
    <w:qFormat/>
    <w:uiPriority w:val="0"/>
    <w:pPr>
      <w:spacing w:line="480" w:lineRule="exact"/>
    </w:pPr>
    <w:rPr>
      <w:rFonts w:ascii="Arial" w:hAnsi="Arial"/>
      <w:sz w:val="24"/>
    </w:rPr>
  </w:style>
  <w:style w:type="paragraph" w:customStyle="1" w:styleId="136">
    <w:name w:val="标题3"/>
    <w:basedOn w:val="1"/>
    <w:next w:val="3"/>
    <w:qFormat/>
    <w:uiPriority w:val="0"/>
    <w:pPr>
      <w:jc w:val="center"/>
    </w:pPr>
    <w:rPr>
      <w:rFonts w:ascii="隶书" w:eastAsia="隶书" w:cs="宋体"/>
      <w:sz w:val="44"/>
      <w:szCs w:val="20"/>
    </w:rPr>
  </w:style>
  <w:style w:type="paragraph" w:customStyle="1" w:styleId="137">
    <w:name w:val="表题"/>
    <w:basedOn w:val="1"/>
    <w:link w:val="138"/>
    <w:qFormat/>
    <w:uiPriority w:val="0"/>
    <w:pPr>
      <w:autoSpaceDE w:val="0"/>
      <w:autoSpaceDN w:val="0"/>
      <w:adjustRightInd w:val="0"/>
      <w:snapToGrid w:val="0"/>
      <w:spacing w:line="360" w:lineRule="auto"/>
      <w:jc w:val="center"/>
    </w:pPr>
    <w:rPr>
      <w:rFonts w:ascii="黑体" w:hAnsi="Arial" w:eastAsia="黑体"/>
      <w:kern w:val="0"/>
      <w:szCs w:val="21"/>
    </w:rPr>
  </w:style>
  <w:style w:type="character" w:customStyle="1" w:styleId="138">
    <w:name w:val="表题 Char"/>
    <w:link w:val="137"/>
    <w:qFormat/>
    <w:uiPriority w:val="0"/>
    <w:rPr>
      <w:rFonts w:ascii="黑体" w:hAnsi="Arial" w:eastAsia="黑体"/>
      <w:sz w:val="21"/>
      <w:szCs w:val="21"/>
    </w:rPr>
  </w:style>
  <w:style w:type="paragraph" w:customStyle="1" w:styleId="139">
    <w:name w:val="正文ZY3"/>
    <w:basedOn w:val="1"/>
    <w:qFormat/>
    <w:uiPriority w:val="0"/>
    <w:pPr>
      <w:spacing w:line="360" w:lineRule="auto"/>
      <w:ind w:firstLine="480" w:firstLineChars="200"/>
    </w:pPr>
    <w:rPr>
      <w:sz w:val="24"/>
      <w:lang w:val="zh-CN"/>
    </w:rPr>
  </w:style>
  <w:style w:type="paragraph" w:customStyle="1" w:styleId="140">
    <w:name w:val="样式 题注 + 居中1"/>
    <w:basedOn w:val="19"/>
    <w:qFormat/>
    <w:uiPriority w:val="0"/>
    <w:pPr>
      <w:adjustRightInd w:val="0"/>
      <w:snapToGrid w:val="0"/>
      <w:spacing w:line="360" w:lineRule="auto"/>
      <w:jc w:val="center"/>
    </w:pPr>
    <w:rPr>
      <w:rFonts w:cs="宋体"/>
      <w:sz w:val="21"/>
      <w:szCs w:val="21"/>
    </w:rPr>
  </w:style>
  <w:style w:type="paragraph" w:customStyle="1" w:styleId="141">
    <w:name w:val="图题注"/>
    <w:basedOn w:val="19"/>
    <w:link w:val="142"/>
    <w:qFormat/>
    <w:uiPriority w:val="0"/>
    <w:pPr>
      <w:spacing w:line="360" w:lineRule="auto"/>
      <w:jc w:val="center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42">
    <w:name w:val="图题注 Char"/>
    <w:link w:val="141"/>
    <w:qFormat/>
    <w:uiPriority w:val="0"/>
    <w:rPr>
      <w:rFonts w:eastAsia="Times New Roman"/>
      <w:kern w:val="2"/>
      <w:sz w:val="24"/>
      <w:szCs w:val="24"/>
    </w:rPr>
  </w:style>
  <w:style w:type="paragraph" w:customStyle="1" w:styleId="143">
    <w:name w:val="样式 样式 首行缩进:  2 字符1 + 首行缩进:  2 字符"/>
    <w:basedOn w:val="1"/>
    <w:qFormat/>
    <w:uiPriority w:val="0"/>
    <w:pPr>
      <w:spacing w:line="360" w:lineRule="auto"/>
      <w:ind w:left="420" w:leftChars="200" w:firstLine="420"/>
    </w:pPr>
    <w:rPr>
      <w:snapToGrid w:val="0"/>
      <w:kern w:val="0"/>
      <w:sz w:val="24"/>
    </w:rPr>
  </w:style>
  <w:style w:type="paragraph" w:customStyle="1" w:styleId="144">
    <w:name w:val="研试文件正文"/>
    <w:basedOn w:val="1"/>
    <w:link w:val="145"/>
    <w:qFormat/>
    <w:uiPriority w:val="0"/>
    <w:pPr>
      <w:spacing w:line="360" w:lineRule="auto"/>
      <w:ind w:firstLine="510"/>
    </w:pPr>
    <w:rPr>
      <w:rFonts w:ascii="Arial" w:hAnsi="Arial"/>
      <w:sz w:val="24"/>
    </w:rPr>
  </w:style>
  <w:style w:type="character" w:customStyle="1" w:styleId="145">
    <w:name w:val="研试文件正文 Char"/>
    <w:link w:val="144"/>
    <w:qFormat/>
    <w:uiPriority w:val="0"/>
    <w:rPr>
      <w:rFonts w:ascii="Arial" w:hAnsi="Arial"/>
      <w:kern w:val="2"/>
      <w:sz w:val="24"/>
      <w:szCs w:val="24"/>
    </w:rPr>
  </w:style>
  <w:style w:type="paragraph" w:customStyle="1" w:styleId="146">
    <w:name w:val="题注-表格"/>
    <w:basedOn w:val="19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b/>
      <w:sz w:val="24"/>
      <w:szCs w:val="24"/>
    </w:rPr>
  </w:style>
  <w:style w:type="character" w:customStyle="1" w:styleId="147">
    <w:name w:val="批注框文本 字符"/>
    <w:link w:val="34"/>
    <w:qFormat/>
    <w:uiPriority w:val="0"/>
    <w:rPr>
      <w:kern w:val="2"/>
      <w:sz w:val="18"/>
      <w:szCs w:val="18"/>
    </w:rPr>
  </w:style>
  <w:style w:type="character" w:customStyle="1" w:styleId="148">
    <w:name w:val="批注文字 字符"/>
    <w:link w:val="22"/>
    <w:qFormat/>
    <w:uiPriority w:val="99"/>
    <w:rPr>
      <w:kern w:val="2"/>
      <w:sz w:val="21"/>
      <w:szCs w:val="24"/>
    </w:rPr>
  </w:style>
  <w:style w:type="character" w:customStyle="1" w:styleId="149">
    <w:name w:val="批注主题 字符"/>
    <w:link w:val="50"/>
    <w:qFormat/>
    <w:uiPriority w:val="0"/>
    <w:rPr>
      <w:b/>
      <w:bCs/>
      <w:kern w:val="2"/>
      <w:sz w:val="21"/>
      <w:szCs w:val="24"/>
    </w:rPr>
  </w:style>
  <w:style w:type="character" w:customStyle="1" w:styleId="150">
    <w:name w:val="正文文本缩进 字符"/>
    <w:link w:val="18"/>
    <w:qFormat/>
    <w:uiPriority w:val="0"/>
    <w:rPr>
      <w:color w:val="000000"/>
      <w:sz w:val="28"/>
      <w:szCs w:val="24"/>
    </w:rPr>
  </w:style>
  <w:style w:type="character" w:customStyle="1" w:styleId="151">
    <w:name w:val="正文文本缩进 2 字符"/>
    <w:link w:val="32"/>
    <w:qFormat/>
    <w:uiPriority w:val="0"/>
    <w:rPr>
      <w:sz w:val="24"/>
      <w:szCs w:val="24"/>
    </w:rPr>
  </w:style>
  <w:style w:type="character" w:customStyle="1" w:styleId="152">
    <w:name w:val="纯文本 字符"/>
    <w:link w:val="27"/>
    <w:qFormat/>
    <w:uiPriority w:val="0"/>
    <w:rPr>
      <w:rFonts w:ascii="宋体" w:hAnsi="Courier New" w:cs="Courier New"/>
      <w:sz w:val="21"/>
      <w:szCs w:val="21"/>
    </w:rPr>
  </w:style>
  <w:style w:type="character" w:customStyle="1" w:styleId="153">
    <w:name w:val="正文文本缩进 3 字符"/>
    <w:link w:val="42"/>
    <w:qFormat/>
    <w:uiPriority w:val="0"/>
    <w:rPr>
      <w:sz w:val="16"/>
      <w:szCs w:val="16"/>
    </w:rPr>
  </w:style>
  <w:style w:type="character" w:customStyle="1" w:styleId="154">
    <w:name w:val="正文首行缩进 字符"/>
    <w:basedOn w:val="88"/>
    <w:link w:val="5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55">
    <w:name w:val="脚注文本 字符"/>
    <w:link w:val="40"/>
    <w:qFormat/>
    <w:uiPriority w:val="99"/>
    <w:rPr>
      <w:kern w:val="2"/>
      <w:sz w:val="18"/>
      <w:szCs w:val="18"/>
    </w:rPr>
  </w:style>
  <w:style w:type="character" w:customStyle="1" w:styleId="156">
    <w:name w:val="尾注文本 字符"/>
    <w:link w:val="33"/>
    <w:qFormat/>
    <w:uiPriority w:val="0"/>
    <w:rPr>
      <w:kern w:val="2"/>
      <w:sz w:val="24"/>
    </w:rPr>
  </w:style>
  <w:style w:type="paragraph" w:customStyle="1" w:styleId="157">
    <w:name w:val="H4正文文本"/>
    <w:qFormat/>
    <w:uiPriority w:val="0"/>
    <w:pPr>
      <w:widowControl w:val="0"/>
      <w:overflowPunct w:val="0"/>
      <w:autoSpaceDE w:val="0"/>
      <w:autoSpaceDN w:val="0"/>
      <w:spacing w:line="36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158">
    <w:name w:val="样式 首行缩进: 2字符"/>
    <w:basedOn w:val="1"/>
    <w:link w:val="159"/>
    <w:qFormat/>
    <w:uiPriority w:val="0"/>
    <w:pPr>
      <w:ind w:firstLine="506"/>
    </w:pPr>
    <w:rPr>
      <w:rFonts w:cs="宋体"/>
      <w:sz w:val="24"/>
      <w:szCs w:val="20"/>
    </w:rPr>
  </w:style>
  <w:style w:type="character" w:customStyle="1" w:styleId="159">
    <w:name w:val="样式 首行缩进: 2字符 Char"/>
    <w:link w:val="158"/>
    <w:qFormat/>
    <w:uiPriority w:val="0"/>
    <w:rPr>
      <w:rFonts w:cs="宋体"/>
      <w:kern w:val="2"/>
      <w:sz w:val="24"/>
    </w:rPr>
  </w:style>
  <w:style w:type="paragraph" w:customStyle="1" w:styleId="160">
    <w:name w:val="Char Char Char Char2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161">
    <w:name w:val="项目3"/>
    <w:basedOn w:val="1"/>
    <w:qFormat/>
    <w:uiPriority w:val="0"/>
    <w:pPr>
      <w:numPr>
        <w:ilvl w:val="1"/>
        <w:numId w:val="15"/>
      </w:numPr>
      <w:spacing w:line="360" w:lineRule="auto"/>
    </w:pPr>
    <w:rPr>
      <w:sz w:val="24"/>
    </w:rPr>
  </w:style>
  <w:style w:type="character" w:customStyle="1" w:styleId="162">
    <w:name w:val="正文缩进 字符"/>
    <w:link w:val="16"/>
    <w:qFormat/>
    <w:uiPriority w:val="0"/>
    <w:rPr>
      <w:kern w:val="2"/>
      <w:sz w:val="24"/>
      <w:szCs w:val="24"/>
    </w:rPr>
  </w:style>
  <w:style w:type="paragraph" w:customStyle="1" w:styleId="163">
    <w:name w:val="Char Char Char1 Char Char Char Char Char Char Char1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character" w:customStyle="1" w:styleId="164">
    <w:name w:val="MTEquationSection"/>
    <w:qFormat/>
    <w:uiPriority w:val="0"/>
    <w:rPr>
      <w:color w:val="FF0000"/>
    </w:rPr>
  </w:style>
  <w:style w:type="paragraph" w:customStyle="1" w:styleId="165">
    <w:name w:val="项目编号"/>
    <w:basedOn w:val="1"/>
    <w:qFormat/>
    <w:uiPriority w:val="0"/>
    <w:pPr>
      <w:numPr>
        <w:ilvl w:val="0"/>
        <w:numId w:val="16"/>
      </w:numPr>
      <w:spacing w:line="360" w:lineRule="auto"/>
    </w:pPr>
    <w:rPr>
      <w:sz w:val="24"/>
    </w:rPr>
  </w:style>
  <w:style w:type="paragraph" w:customStyle="1" w:styleId="166">
    <w:name w:val="样式 文档正文 + 五号 图案: 15% (自动设置 前景 白色 背景)"/>
    <w:basedOn w:val="94"/>
    <w:link w:val="167"/>
    <w:qFormat/>
    <w:uiPriority w:val="0"/>
    <w:rPr>
      <w:sz w:val="21"/>
      <w:shd w:val="pct10" w:color="auto" w:fill="FFFFFF"/>
    </w:rPr>
  </w:style>
  <w:style w:type="character" w:customStyle="1" w:styleId="167">
    <w:name w:val="样式 文档正文 + 五号 图案: 15% (自动设置 前景 白色 背景) Char"/>
    <w:link w:val="166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168">
    <w:name w:val="样式 样式 H4缩进文本 + (西文) 宋体 + 两端对齐"/>
    <w:basedOn w:val="1"/>
    <w:qFormat/>
    <w:uiPriority w:val="0"/>
    <w:pPr>
      <w:overflowPunct w:val="0"/>
      <w:autoSpaceDE w:val="0"/>
      <w:autoSpaceDN w:val="0"/>
      <w:adjustRightInd w:val="0"/>
      <w:ind w:firstLine="576" w:firstLineChars="200"/>
    </w:pPr>
    <w:rPr>
      <w:rFonts w:ascii="宋体" w:hAnsi="宋体" w:eastAsia="仿宋_GB2312" w:cs="宋体"/>
      <w:kern w:val="0"/>
      <w:sz w:val="30"/>
      <w:szCs w:val="20"/>
    </w:rPr>
  </w:style>
  <w:style w:type="character" w:customStyle="1" w:styleId="169">
    <w:name w:val="Pic Char"/>
    <w:link w:val="77"/>
    <w:qFormat/>
    <w:uiPriority w:val="0"/>
    <w:rPr>
      <w:kern w:val="2"/>
      <w:sz w:val="21"/>
      <w:szCs w:val="24"/>
    </w:rPr>
  </w:style>
  <w:style w:type="paragraph" w:customStyle="1" w:styleId="170">
    <w:name w:val="Revision_b3a350b5-b4eb-4d97-ba82-2371d0db6f47"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71">
    <w:name w:val="List Paragraph"/>
    <w:basedOn w:val="1"/>
    <w:link w:val="279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72">
    <w:name w:val="In Table Left Char"/>
    <w:link w:val="73"/>
    <w:qFormat/>
    <w:uiPriority w:val="0"/>
    <w:rPr>
      <w:rFonts w:ascii="Arial" w:hAnsi="Arial" w:eastAsia="黑体" w:cs="宋体"/>
      <w:kern w:val="2"/>
      <w:sz w:val="21"/>
      <w:lang w:val="zh-CN"/>
    </w:rPr>
  </w:style>
  <w:style w:type="character" w:customStyle="1" w:styleId="173">
    <w:name w:val="标题 2 字符"/>
    <w:link w:val="5"/>
    <w:qFormat/>
    <w:uiPriority w:val="0"/>
    <w:rPr>
      <w:rFonts w:ascii="Arial" w:hAnsi="Arial" w:eastAsia="黑体"/>
      <w:bCs/>
      <w:kern w:val="2"/>
      <w:sz w:val="30"/>
      <w:szCs w:val="30"/>
    </w:rPr>
  </w:style>
  <w:style w:type="character" w:customStyle="1" w:styleId="174">
    <w:name w:val="标题 3 字符"/>
    <w:link w:val="6"/>
    <w:qFormat/>
    <w:uiPriority w:val="0"/>
    <w:rPr>
      <w:rFonts w:ascii="Arial" w:hAnsi="Arial" w:eastAsia="黑体"/>
      <w:bCs/>
      <w:kern w:val="2"/>
      <w:sz w:val="28"/>
      <w:szCs w:val="28"/>
    </w:rPr>
  </w:style>
  <w:style w:type="character" w:customStyle="1" w:styleId="175">
    <w:name w:val="标题 4 字符"/>
    <w:link w:val="7"/>
    <w:qFormat/>
    <w:uiPriority w:val="0"/>
    <w:rPr>
      <w:rFonts w:ascii="Arial" w:hAnsi="Arial" w:eastAsia="黑体"/>
      <w:bCs/>
      <w:kern w:val="2"/>
      <w:sz w:val="24"/>
      <w:szCs w:val="28"/>
    </w:rPr>
  </w:style>
  <w:style w:type="character" w:customStyle="1" w:styleId="176">
    <w:name w:val="标题 6 字符"/>
    <w:link w:val="9"/>
    <w:qFormat/>
    <w:uiPriority w:val="0"/>
    <w:rPr>
      <w:rFonts w:ascii="Arial" w:hAnsi="Arial"/>
      <w:bCs/>
      <w:kern w:val="2"/>
      <w:sz w:val="24"/>
      <w:szCs w:val="24"/>
    </w:rPr>
  </w:style>
  <w:style w:type="character" w:customStyle="1" w:styleId="177">
    <w:name w:val="标题 8 字符"/>
    <w:link w:val="11"/>
    <w:qFormat/>
    <w:uiPriority w:val="0"/>
    <w:rPr>
      <w:rFonts w:ascii="Arial" w:hAnsi="Arial" w:eastAsia="黑体"/>
      <w:kern w:val="2"/>
      <w:sz w:val="21"/>
      <w:szCs w:val="24"/>
    </w:rPr>
  </w:style>
  <w:style w:type="character" w:customStyle="1" w:styleId="178">
    <w:name w:val="标题 9 字符"/>
    <w:link w:val="12"/>
    <w:qFormat/>
    <w:uiPriority w:val="0"/>
    <w:rPr>
      <w:rFonts w:ascii="Arial" w:hAnsi="Arial" w:eastAsia="黑体"/>
      <w:kern w:val="2"/>
      <w:sz w:val="21"/>
      <w:szCs w:val="21"/>
    </w:rPr>
  </w:style>
  <w:style w:type="paragraph" w:customStyle="1" w:styleId="179">
    <w:name w:val="航天1级"/>
    <w:basedOn w:val="3"/>
    <w:next w:val="180"/>
    <w:qFormat/>
    <w:uiPriority w:val="0"/>
    <w:pPr>
      <w:numPr>
        <w:numId w:val="17"/>
      </w:numPr>
      <w:spacing w:before="50" w:beforeLines="50" w:after="50" w:afterLines="50" w:line="360" w:lineRule="auto"/>
    </w:pPr>
    <w:rPr>
      <w:rFonts w:ascii="Times New Roman" w:hAnsi="Times New Roman"/>
      <w:bCs w:val="0"/>
      <w:color w:val="000000"/>
      <w:sz w:val="28"/>
      <w:szCs w:val="20"/>
    </w:rPr>
  </w:style>
  <w:style w:type="paragraph" w:customStyle="1" w:styleId="180">
    <w:name w:val="航天2级"/>
    <w:basedOn w:val="5"/>
    <w:next w:val="181"/>
    <w:qFormat/>
    <w:uiPriority w:val="0"/>
    <w:pPr>
      <w:numPr>
        <w:ilvl w:val="0"/>
        <w:numId w:val="0"/>
      </w:numPr>
      <w:tabs>
        <w:tab w:val="left" w:pos="567"/>
      </w:tabs>
      <w:spacing w:before="50" w:beforeLines="50" w:after="50" w:afterLines="50" w:line="360" w:lineRule="auto"/>
    </w:pPr>
    <w:rPr>
      <w:rFonts w:ascii="Times New Roman" w:hAnsi="Times New Roman"/>
      <w:color w:val="000000"/>
      <w:kern w:val="0"/>
      <w:sz w:val="28"/>
      <w:szCs w:val="32"/>
    </w:rPr>
  </w:style>
  <w:style w:type="paragraph" w:customStyle="1" w:styleId="181">
    <w:name w:val="航天3级"/>
    <w:basedOn w:val="6"/>
    <w:next w:val="182"/>
    <w:qFormat/>
    <w:uiPriority w:val="0"/>
    <w:pPr>
      <w:numPr>
        <w:ilvl w:val="0"/>
        <w:numId w:val="0"/>
      </w:numPr>
      <w:tabs>
        <w:tab w:val="left" w:pos="426"/>
        <w:tab w:val="left" w:pos="993"/>
      </w:tabs>
      <w:spacing w:before="50" w:beforeLines="50" w:after="50" w:afterLines="50" w:line="360" w:lineRule="auto"/>
    </w:pPr>
    <w:rPr>
      <w:rFonts w:ascii="Times New Roman" w:hAnsi="Times New Roman"/>
      <w:color w:val="000000"/>
      <w:kern w:val="0"/>
      <w:szCs w:val="32"/>
    </w:rPr>
  </w:style>
  <w:style w:type="paragraph" w:customStyle="1" w:styleId="182">
    <w:name w:val="航天4级"/>
    <w:basedOn w:val="1"/>
    <w:qFormat/>
    <w:uiPriority w:val="0"/>
    <w:pPr>
      <w:widowControl/>
      <w:numPr>
        <w:ilvl w:val="3"/>
        <w:numId w:val="17"/>
      </w:numPr>
      <w:spacing w:before="50" w:beforeLines="50" w:after="50" w:afterLines="50" w:line="360" w:lineRule="auto"/>
      <w:jc w:val="left"/>
      <w:outlineLvl w:val="3"/>
    </w:pPr>
    <w:rPr>
      <w:rFonts w:eastAsia="黑体"/>
      <w:color w:val="000000"/>
      <w:kern w:val="0"/>
      <w:sz w:val="28"/>
      <w:szCs w:val="20"/>
    </w:rPr>
  </w:style>
  <w:style w:type="paragraph" w:customStyle="1" w:styleId="183">
    <w:name w:val="航天5级"/>
    <w:basedOn w:val="1"/>
    <w:qFormat/>
    <w:uiPriority w:val="0"/>
    <w:pPr>
      <w:widowControl/>
      <w:numPr>
        <w:ilvl w:val="4"/>
        <w:numId w:val="17"/>
      </w:numPr>
      <w:spacing w:before="50" w:beforeLines="50" w:after="50" w:afterLines="50" w:line="360" w:lineRule="auto"/>
      <w:jc w:val="left"/>
      <w:outlineLvl w:val="4"/>
    </w:pPr>
    <w:rPr>
      <w:rFonts w:eastAsia="黑体"/>
      <w:color w:val="000000"/>
      <w:kern w:val="0"/>
      <w:sz w:val="28"/>
      <w:szCs w:val="20"/>
    </w:rPr>
  </w:style>
  <w:style w:type="paragraph" w:customStyle="1" w:styleId="184">
    <w:name w:val="航天6级"/>
    <w:basedOn w:val="1"/>
    <w:qFormat/>
    <w:uiPriority w:val="0"/>
    <w:pPr>
      <w:widowControl/>
      <w:numPr>
        <w:ilvl w:val="0"/>
        <w:numId w:val="18"/>
      </w:numPr>
      <w:spacing w:before="50" w:beforeLines="50" w:after="50" w:afterLines="50" w:line="360" w:lineRule="auto"/>
      <w:jc w:val="left"/>
      <w:outlineLvl w:val="5"/>
    </w:pPr>
    <w:rPr>
      <w:color w:val="000000"/>
      <w:kern w:val="0"/>
      <w:sz w:val="28"/>
      <w:szCs w:val="20"/>
    </w:rPr>
  </w:style>
  <w:style w:type="paragraph" w:customStyle="1" w:styleId="185">
    <w:name w:val="航天标题"/>
    <w:basedOn w:val="1"/>
    <w:qFormat/>
    <w:uiPriority w:val="0"/>
    <w:pPr>
      <w:widowControl/>
      <w:spacing w:before="100" w:beforeLines="100" w:after="100" w:afterLines="100"/>
      <w:jc w:val="center"/>
      <w:outlineLvl w:val="0"/>
    </w:pPr>
    <w:rPr>
      <w:rFonts w:ascii="Calibri" w:hAnsi="Calibri" w:eastAsia="黑体"/>
      <w:color w:val="000000"/>
      <w:kern w:val="0"/>
      <w:sz w:val="44"/>
      <w:szCs w:val="20"/>
    </w:rPr>
  </w:style>
  <w:style w:type="table" w:customStyle="1" w:styleId="186">
    <w:name w:val="航天表格"/>
    <w:basedOn w:val="52"/>
    <w:qFormat/>
    <w:uiPriority w:val="99"/>
    <w:rPr>
      <w:rFonts w:cs="ODPHBB+Verdana"/>
    </w:rPr>
    <w:tcPr>
      <w:vAlign w:val="center"/>
    </w:tcPr>
  </w:style>
  <w:style w:type="paragraph" w:customStyle="1" w:styleId="187">
    <w:name w:val="航天表格标题"/>
    <w:basedOn w:val="1"/>
    <w:qFormat/>
    <w:uiPriority w:val="0"/>
    <w:pPr>
      <w:widowControl/>
      <w:spacing w:before="50" w:beforeLines="50" w:line="360" w:lineRule="auto"/>
      <w:jc w:val="left"/>
    </w:pPr>
    <w:rPr>
      <w:rFonts w:eastAsia="黑体"/>
      <w:color w:val="000000"/>
      <w:kern w:val="0"/>
      <w:sz w:val="24"/>
      <w:szCs w:val="20"/>
    </w:rPr>
  </w:style>
  <w:style w:type="paragraph" w:customStyle="1" w:styleId="188">
    <w:name w:val="二级标题"/>
    <w:basedOn w:val="1"/>
    <w:qFormat/>
    <w:uiPriority w:val="0"/>
    <w:pPr>
      <w:widowControl/>
      <w:jc w:val="left"/>
    </w:pPr>
    <w:rPr>
      <w:rFonts w:ascii="Calibri" w:hAnsi="Calibri"/>
      <w:color w:val="000000"/>
      <w:kern w:val="0"/>
      <w:sz w:val="20"/>
      <w:szCs w:val="20"/>
    </w:rPr>
  </w:style>
  <w:style w:type="paragraph" w:customStyle="1" w:styleId="189">
    <w:name w:val="主要正文样式"/>
    <w:basedOn w:val="1"/>
    <w:link w:val="190"/>
    <w:qFormat/>
    <w:uiPriority w:val="0"/>
    <w:pPr>
      <w:widowControl/>
      <w:ind w:firstLine="200" w:firstLineChars="200"/>
      <w:jc w:val="left"/>
    </w:pPr>
    <w:rPr>
      <w:rFonts w:ascii="Calibri" w:hAnsi="Calibri" w:cs="宋体"/>
      <w:color w:val="000000"/>
      <w:kern w:val="0"/>
      <w:sz w:val="20"/>
      <w:szCs w:val="20"/>
    </w:rPr>
  </w:style>
  <w:style w:type="character" w:customStyle="1" w:styleId="190">
    <w:name w:val="主要正文样式 Char"/>
    <w:link w:val="189"/>
    <w:qFormat/>
    <w:uiPriority w:val="0"/>
    <w:rPr>
      <w:rFonts w:ascii="Calibri" w:hAnsi="Calibri" w:cs="宋体"/>
      <w:color w:val="000000"/>
    </w:rPr>
  </w:style>
  <w:style w:type="paragraph" w:customStyle="1" w:styleId="19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Calibri" w:hAnsi="Calibri"/>
      <w:color w:val="000000"/>
      <w:kern w:val="0"/>
      <w:sz w:val="20"/>
      <w:szCs w:val="20"/>
    </w:rPr>
  </w:style>
  <w:style w:type="paragraph" w:customStyle="1" w:styleId="192">
    <w:name w:val="表标题"/>
    <w:basedOn w:val="1"/>
    <w:next w:val="1"/>
    <w:link w:val="193"/>
    <w:qFormat/>
    <w:uiPriority w:val="0"/>
    <w:pPr>
      <w:widowControl/>
      <w:adjustRightInd w:val="0"/>
      <w:snapToGrid w:val="0"/>
      <w:spacing w:before="312" w:beforeLines="100"/>
      <w:jc w:val="center"/>
      <w:textAlignment w:val="baseline"/>
    </w:pPr>
    <w:rPr>
      <w:rFonts w:ascii="Calibri" w:hAnsi="Calibri"/>
      <w:b/>
      <w:color w:val="000000"/>
      <w:kern w:val="0"/>
      <w:sz w:val="20"/>
      <w:szCs w:val="20"/>
    </w:rPr>
  </w:style>
  <w:style w:type="character" w:customStyle="1" w:styleId="193">
    <w:name w:val="表标题 Char"/>
    <w:link w:val="192"/>
    <w:qFormat/>
    <w:uiPriority w:val="0"/>
    <w:rPr>
      <w:rFonts w:ascii="Calibri" w:hAnsi="Calibri"/>
      <w:b/>
      <w:color w:val="000000"/>
    </w:rPr>
  </w:style>
  <w:style w:type="paragraph" w:customStyle="1" w:styleId="194">
    <w:name w:val="样式  Char + (中文) 仿宋_GB2312"/>
    <w:basedOn w:val="1"/>
    <w:qFormat/>
    <w:uiPriority w:val="0"/>
    <w:pPr>
      <w:widowControl/>
      <w:spacing w:before="156" w:beforeLines="50" w:after="120"/>
      <w:ind w:firstLine="200" w:firstLineChars="200"/>
      <w:jc w:val="left"/>
    </w:pPr>
    <w:rPr>
      <w:rFonts w:ascii="Arial" w:hAnsi="Arial" w:eastAsia="仿宋_GB2312" w:cs="Verdana"/>
      <w:bCs/>
      <w:color w:val="000000"/>
      <w:kern w:val="0"/>
      <w:sz w:val="20"/>
      <w:lang w:eastAsia="en-US"/>
    </w:rPr>
  </w:style>
  <w:style w:type="paragraph" w:customStyle="1" w:styleId="195">
    <w:name w:val="正文标准化段落样式"/>
    <w:basedOn w:val="1"/>
    <w:qFormat/>
    <w:uiPriority w:val="0"/>
    <w:pPr>
      <w:widowControl/>
      <w:spacing w:line="440" w:lineRule="exact"/>
      <w:jc w:val="left"/>
    </w:pPr>
    <w:rPr>
      <w:rFonts w:ascii="黑体" w:hAnsi="宋体"/>
      <w:color w:val="000000"/>
      <w:kern w:val="0"/>
      <w:sz w:val="24"/>
      <w:szCs w:val="32"/>
    </w:rPr>
  </w:style>
  <w:style w:type="paragraph" w:customStyle="1" w:styleId="196">
    <w:name w:val="Char Char2 Char1 Char Char 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Calibri" w:hAnsi="Calibri"/>
      <w:color w:val="000000"/>
      <w:kern w:val="0"/>
      <w:sz w:val="20"/>
      <w:szCs w:val="20"/>
    </w:rPr>
  </w:style>
  <w:style w:type="paragraph" w:customStyle="1" w:styleId="197">
    <w:name w:val="气候正文"/>
    <w:basedOn w:val="1"/>
    <w:link w:val="198"/>
    <w:qFormat/>
    <w:uiPriority w:val="0"/>
    <w:pPr>
      <w:widowControl/>
      <w:ind w:firstLine="560" w:firstLineChars="200"/>
      <w:jc w:val="left"/>
    </w:pPr>
    <w:rPr>
      <w:rFonts w:ascii="Calibri" w:hAnsi="Calibri" w:cs="宋体"/>
      <w:color w:val="000000"/>
      <w:kern w:val="0"/>
      <w:sz w:val="24"/>
      <w:szCs w:val="20"/>
    </w:rPr>
  </w:style>
  <w:style w:type="character" w:customStyle="1" w:styleId="198">
    <w:name w:val="气候正文 Char"/>
    <w:link w:val="197"/>
    <w:qFormat/>
    <w:uiPriority w:val="0"/>
    <w:rPr>
      <w:rFonts w:ascii="Calibri" w:hAnsi="Calibri" w:cs="宋体"/>
      <w:color w:val="000000"/>
      <w:sz w:val="24"/>
    </w:rPr>
  </w:style>
  <w:style w:type="paragraph" w:customStyle="1" w:styleId="199">
    <w:name w:val="一级标题"/>
    <w:basedOn w:val="1"/>
    <w:qFormat/>
    <w:uiPriority w:val="0"/>
    <w:pPr>
      <w:widowControl/>
      <w:jc w:val="left"/>
    </w:pPr>
    <w:rPr>
      <w:rFonts w:ascii="Calibri" w:hAnsi="Calibri"/>
      <w:color w:val="000000"/>
      <w:kern w:val="0"/>
      <w:sz w:val="20"/>
      <w:szCs w:val="20"/>
    </w:rPr>
  </w:style>
  <w:style w:type="paragraph" w:customStyle="1" w:styleId="200">
    <w:name w:val="三级标题"/>
    <w:basedOn w:val="1"/>
    <w:qFormat/>
    <w:uiPriority w:val="0"/>
    <w:pPr>
      <w:widowControl/>
      <w:jc w:val="left"/>
    </w:pPr>
    <w:rPr>
      <w:rFonts w:ascii="Calibri" w:hAnsi="Calibri"/>
      <w:color w:val="000000"/>
      <w:kern w:val="0"/>
      <w:sz w:val="20"/>
      <w:szCs w:val="20"/>
    </w:rPr>
  </w:style>
  <w:style w:type="paragraph" w:customStyle="1" w:styleId="201">
    <w:name w:val="Char CharChar1 Char Char Char Char Char Char Char1"/>
    <w:basedOn w:val="1"/>
    <w:qFormat/>
    <w:uiPriority w:val="0"/>
    <w:pPr>
      <w:widowControl/>
      <w:spacing w:after="160" w:line="240" w:lineRule="exact"/>
      <w:jc w:val="center"/>
    </w:pPr>
    <w:rPr>
      <w:rFonts w:ascii="Calibri" w:hAnsi="Calibri" w:cs="Verdana"/>
      <w:color w:val="000000"/>
      <w:kern w:val="0"/>
      <w:sz w:val="24"/>
      <w:lang w:eastAsia="en-US"/>
    </w:rPr>
  </w:style>
  <w:style w:type="paragraph" w:customStyle="1" w:styleId="202">
    <w:name w:val="航天正文"/>
    <w:basedOn w:val="1"/>
    <w:link w:val="273"/>
    <w:qFormat/>
    <w:uiPriority w:val="0"/>
    <w:pPr>
      <w:widowControl/>
      <w:spacing w:line="360" w:lineRule="auto"/>
      <w:ind w:firstLine="200" w:firstLineChars="200"/>
      <w:jc w:val="left"/>
    </w:pPr>
    <w:rPr>
      <w:color w:val="000000"/>
      <w:kern w:val="0"/>
      <w:sz w:val="28"/>
      <w:szCs w:val="20"/>
    </w:rPr>
  </w:style>
  <w:style w:type="character" w:customStyle="1" w:styleId="203">
    <w:name w:val="正文+首行缩进2 Char"/>
    <w:qFormat/>
    <w:uiPriority w:val="0"/>
    <w:rPr>
      <w:rFonts w:ascii="Calibri" w:hAnsi="Calibri" w:eastAsia="宋体" w:cs="Times New Roman"/>
      <w:kern w:val="0"/>
      <w:sz w:val="22"/>
      <w:szCs w:val="22"/>
    </w:rPr>
  </w:style>
  <w:style w:type="character" w:customStyle="1" w:styleId="204">
    <w:name w:val="页眉 字符"/>
    <w:link w:val="36"/>
    <w:qFormat/>
    <w:uiPriority w:val="0"/>
    <w:rPr>
      <w:sz w:val="18"/>
    </w:rPr>
  </w:style>
  <w:style w:type="character" w:customStyle="1" w:styleId="205">
    <w:name w:val="页脚 字符"/>
    <w:link w:val="35"/>
    <w:qFormat/>
    <w:uiPriority w:val="99"/>
    <w:rPr>
      <w:sz w:val="18"/>
    </w:rPr>
  </w:style>
  <w:style w:type="character" w:customStyle="1" w:styleId="206">
    <w:name w:val="正文首行缩进 2 字符"/>
    <w:link w:val="17"/>
    <w:qFormat/>
    <w:uiPriority w:val="0"/>
    <w:rPr>
      <w:rFonts w:ascii="宋体" w:hAnsi="Calibri"/>
      <w:color w:val="000000"/>
      <w:sz w:val="28"/>
      <w:szCs w:val="24"/>
    </w:rPr>
  </w:style>
  <w:style w:type="character" w:customStyle="1" w:styleId="207">
    <w:name w:val="正文文本 3 字符"/>
    <w:link w:val="23"/>
    <w:qFormat/>
    <w:uiPriority w:val="0"/>
    <w:rPr>
      <w:rFonts w:ascii="Calibri" w:hAnsi="Calibri"/>
      <w:color w:val="000000"/>
      <w:szCs w:val="16"/>
    </w:rPr>
  </w:style>
  <w:style w:type="character" w:customStyle="1" w:styleId="208">
    <w:name w:val="文档结构图 字符"/>
    <w:link w:val="21"/>
    <w:qFormat/>
    <w:uiPriority w:val="0"/>
    <w:rPr>
      <w:kern w:val="2"/>
      <w:sz w:val="21"/>
      <w:szCs w:val="24"/>
      <w:shd w:val="clear" w:color="auto" w:fill="000080"/>
    </w:rPr>
  </w:style>
  <w:style w:type="character" w:customStyle="1" w:styleId="209">
    <w:name w:val="标题 5 字符"/>
    <w:link w:val="8"/>
    <w:qFormat/>
    <w:uiPriority w:val="0"/>
    <w:rPr>
      <w:rFonts w:ascii="Arial" w:hAnsi="Arial" w:eastAsia="黑体"/>
      <w:bCs/>
      <w:kern w:val="2"/>
      <w:sz w:val="24"/>
      <w:szCs w:val="24"/>
    </w:rPr>
  </w:style>
  <w:style w:type="character" w:customStyle="1" w:styleId="210">
    <w:name w:val="标题 7 字符"/>
    <w:link w:val="10"/>
    <w:qFormat/>
    <w:uiPriority w:val="0"/>
    <w:rPr>
      <w:b/>
      <w:bCs/>
      <w:kern w:val="2"/>
      <w:sz w:val="21"/>
      <w:szCs w:val="24"/>
    </w:rPr>
  </w:style>
  <w:style w:type="character" w:customStyle="1" w:styleId="211">
    <w:name w:val="标题 字符"/>
    <w:link w:val="49"/>
    <w:qFormat/>
    <w:uiPriority w:val="0"/>
    <w:rPr>
      <w:rFonts w:ascii="Cambria" w:hAnsi="Cambria"/>
      <w:color w:val="000000"/>
      <w:spacing w:val="5"/>
      <w:sz w:val="52"/>
      <w:szCs w:val="52"/>
    </w:rPr>
  </w:style>
  <w:style w:type="character" w:customStyle="1" w:styleId="212">
    <w:name w:val="副标题 字符"/>
    <w:link w:val="39"/>
    <w:qFormat/>
    <w:uiPriority w:val="11"/>
    <w:rPr>
      <w:rFonts w:ascii="Cambria" w:hAnsi="Cambria"/>
      <w:i/>
      <w:iCs/>
      <w:color w:val="000000"/>
      <w:spacing w:val="13"/>
      <w:sz w:val="24"/>
      <w:szCs w:val="24"/>
    </w:rPr>
  </w:style>
  <w:style w:type="paragraph" w:styleId="213">
    <w:name w:val="No Spacing"/>
    <w:basedOn w:val="1"/>
    <w:link w:val="214"/>
    <w:qFormat/>
    <w:uiPriority w:val="1"/>
    <w:pPr>
      <w:widowControl/>
      <w:jc w:val="left"/>
    </w:pPr>
    <w:rPr>
      <w:rFonts w:ascii="Calibri" w:hAnsi="Calibri"/>
      <w:color w:val="000000"/>
      <w:kern w:val="0"/>
      <w:sz w:val="20"/>
      <w:szCs w:val="20"/>
    </w:rPr>
  </w:style>
  <w:style w:type="character" w:customStyle="1" w:styleId="214">
    <w:name w:val="无间隔 字符"/>
    <w:link w:val="213"/>
    <w:qFormat/>
    <w:uiPriority w:val="1"/>
    <w:rPr>
      <w:rFonts w:ascii="Calibri" w:hAnsi="Calibri"/>
      <w:color w:val="000000"/>
    </w:rPr>
  </w:style>
  <w:style w:type="paragraph" w:styleId="215">
    <w:name w:val="Quote"/>
    <w:basedOn w:val="1"/>
    <w:next w:val="1"/>
    <w:link w:val="216"/>
    <w:qFormat/>
    <w:uiPriority w:val="29"/>
    <w:pPr>
      <w:widowControl/>
      <w:spacing w:before="200"/>
      <w:ind w:left="360" w:right="360"/>
      <w:jc w:val="left"/>
    </w:pPr>
    <w:rPr>
      <w:rFonts w:ascii="Calibri" w:hAnsi="Calibri"/>
      <w:i/>
      <w:iCs/>
      <w:color w:val="000000"/>
      <w:kern w:val="0"/>
      <w:sz w:val="20"/>
      <w:szCs w:val="20"/>
    </w:rPr>
  </w:style>
  <w:style w:type="character" w:customStyle="1" w:styleId="216">
    <w:name w:val="引用 字符"/>
    <w:link w:val="215"/>
    <w:qFormat/>
    <w:uiPriority w:val="29"/>
    <w:rPr>
      <w:rFonts w:ascii="Calibri" w:hAnsi="Calibri"/>
      <w:i/>
      <w:iCs/>
      <w:color w:val="000000"/>
    </w:rPr>
  </w:style>
  <w:style w:type="paragraph" w:styleId="217">
    <w:name w:val="Intense Quote"/>
    <w:basedOn w:val="1"/>
    <w:next w:val="1"/>
    <w:link w:val="218"/>
    <w:qFormat/>
    <w:uiPriority w:val="30"/>
    <w:pPr>
      <w:widowControl/>
      <w:pBdr>
        <w:bottom w:val="single" w:color="auto" w:sz="4" w:space="1"/>
      </w:pBdr>
      <w:spacing w:before="200" w:after="280"/>
      <w:ind w:left="1008" w:right="1152"/>
    </w:pPr>
    <w:rPr>
      <w:rFonts w:ascii="Calibri" w:hAnsi="Calibri"/>
      <w:b/>
      <w:bCs/>
      <w:i/>
      <w:iCs/>
      <w:color w:val="000000"/>
      <w:kern w:val="0"/>
      <w:sz w:val="20"/>
      <w:szCs w:val="20"/>
    </w:rPr>
  </w:style>
  <w:style w:type="character" w:customStyle="1" w:styleId="218">
    <w:name w:val="明显引用 字符"/>
    <w:link w:val="217"/>
    <w:qFormat/>
    <w:uiPriority w:val="30"/>
    <w:rPr>
      <w:rFonts w:ascii="Calibri" w:hAnsi="Calibri"/>
      <w:b/>
      <w:bCs/>
      <w:i/>
      <w:iCs/>
      <w:color w:val="000000"/>
    </w:rPr>
  </w:style>
  <w:style w:type="character" w:customStyle="1" w:styleId="219">
    <w:name w:val="Subtle Emphasis_a65b15f4-3899-4f95-b4be-8f18c1e25cb7"/>
    <w:qFormat/>
    <w:uiPriority w:val="19"/>
    <w:rPr>
      <w:i/>
      <w:iCs/>
    </w:rPr>
  </w:style>
  <w:style w:type="character" w:customStyle="1" w:styleId="220">
    <w:name w:val="Intense Emphasis_876f1d09-a203-443c-bc40-5e3a56555e70"/>
    <w:qFormat/>
    <w:uiPriority w:val="21"/>
    <w:rPr>
      <w:b/>
      <w:bCs/>
    </w:rPr>
  </w:style>
  <w:style w:type="character" w:customStyle="1" w:styleId="221">
    <w:name w:val="Subtle Reference_52e95b67-6ed2-4675-a61b-6b7eb3da320d"/>
    <w:qFormat/>
    <w:uiPriority w:val="31"/>
    <w:rPr>
      <w:smallCaps/>
    </w:rPr>
  </w:style>
  <w:style w:type="character" w:customStyle="1" w:styleId="222">
    <w:name w:val="Intense Reference_a860a39f-21eb-4c75-8378-8b5b60c34c67"/>
    <w:qFormat/>
    <w:uiPriority w:val="32"/>
    <w:rPr>
      <w:smallCaps/>
      <w:spacing w:val="5"/>
      <w:u w:val="single"/>
    </w:rPr>
  </w:style>
  <w:style w:type="character" w:customStyle="1" w:styleId="223">
    <w:name w:val="Book Title_0424389a-ce87-4954-85ae-360bbbdc923d"/>
    <w:qFormat/>
    <w:uiPriority w:val="33"/>
    <w:rPr>
      <w:i/>
      <w:iCs/>
      <w:smallCaps/>
      <w:spacing w:val="5"/>
    </w:rPr>
  </w:style>
  <w:style w:type="paragraph" w:customStyle="1" w:styleId="224">
    <w:name w:val="TOC Heading_dbd1fa6a-bf79-407e-a72b-70a3858a4f2f"/>
    <w:basedOn w:val="3"/>
    <w:next w:val="1"/>
    <w:qFormat/>
    <w:uiPriority w:val="39"/>
    <w:pPr>
      <w:spacing w:before="0" w:beforeLines="50" w:after="0" w:afterLines="50" w:line="360" w:lineRule="auto"/>
      <w:outlineLvl w:val="9"/>
    </w:pPr>
    <w:rPr>
      <w:rFonts w:ascii="Cambria" w:hAnsi="Cambria" w:eastAsia="宋体"/>
      <w:bCs w:val="0"/>
      <w:color w:val="000000"/>
      <w:sz w:val="28"/>
      <w:szCs w:val="20"/>
      <w:lang w:bidi="en-US"/>
    </w:rPr>
  </w:style>
  <w:style w:type="paragraph" w:customStyle="1" w:styleId="225">
    <w:name w:val="目录"/>
    <w:basedOn w:val="1"/>
    <w:link w:val="226"/>
    <w:qFormat/>
    <w:uiPriority w:val="0"/>
    <w:pPr>
      <w:spacing w:beforeLines="100" w:afterLines="100" w:line="360" w:lineRule="auto"/>
      <w:jc w:val="center"/>
    </w:pPr>
    <w:rPr>
      <w:rFonts w:eastAsia="黑体"/>
      <w:color w:val="000000"/>
      <w:kern w:val="0"/>
      <w:sz w:val="32"/>
      <w:szCs w:val="32"/>
    </w:rPr>
  </w:style>
  <w:style w:type="character" w:customStyle="1" w:styleId="226">
    <w:name w:val="目录 Char"/>
    <w:link w:val="225"/>
    <w:qFormat/>
    <w:uiPriority w:val="0"/>
    <w:rPr>
      <w:rFonts w:eastAsia="黑体"/>
      <w:color w:val="000000"/>
      <w:sz w:val="32"/>
      <w:szCs w:val="32"/>
    </w:rPr>
  </w:style>
  <w:style w:type="paragraph" w:customStyle="1" w:styleId="227">
    <w:name w:val="文件名称"/>
    <w:basedOn w:val="1"/>
    <w:link w:val="228"/>
    <w:qFormat/>
    <w:uiPriority w:val="0"/>
    <w:pPr>
      <w:spacing w:beforeLines="100" w:afterLines="100" w:line="360" w:lineRule="auto"/>
      <w:jc w:val="center"/>
    </w:pPr>
    <w:rPr>
      <w:rFonts w:eastAsia="黑体"/>
      <w:color w:val="000000"/>
      <w:kern w:val="0"/>
      <w:sz w:val="36"/>
      <w:szCs w:val="36"/>
    </w:rPr>
  </w:style>
  <w:style w:type="character" w:customStyle="1" w:styleId="228">
    <w:name w:val="文件名称 Char"/>
    <w:link w:val="227"/>
    <w:qFormat/>
    <w:uiPriority w:val="0"/>
    <w:rPr>
      <w:rFonts w:eastAsia="黑体"/>
      <w:color w:val="000000"/>
      <w:sz w:val="36"/>
      <w:szCs w:val="36"/>
    </w:rPr>
  </w:style>
  <w:style w:type="paragraph" w:customStyle="1" w:styleId="229">
    <w:name w:val="表标题 航天"/>
    <w:basedOn w:val="1"/>
    <w:qFormat/>
    <w:uiPriority w:val="0"/>
    <w:pPr>
      <w:widowControl/>
      <w:autoSpaceDE w:val="0"/>
      <w:autoSpaceDN w:val="0"/>
      <w:spacing w:line="360" w:lineRule="auto"/>
      <w:jc w:val="center"/>
    </w:pPr>
    <w:rPr>
      <w:rFonts w:eastAsia="黑体"/>
      <w:color w:val="000000"/>
      <w:kern w:val="0"/>
      <w:sz w:val="24"/>
      <w:szCs w:val="20"/>
    </w:rPr>
  </w:style>
  <w:style w:type="table" w:customStyle="1" w:styleId="230">
    <w:name w:val="网格型1"/>
    <w:basedOn w:val="5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31">
    <w:name w:val="CM5"/>
    <w:basedOn w:val="1"/>
    <w:next w:val="1"/>
    <w:qFormat/>
    <w:uiPriority w:val="0"/>
    <w:pPr>
      <w:autoSpaceDE w:val="0"/>
      <w:autoSpaceDN w:val="0"/>
      <w:adjustRightInd w:val="0"/>
      <w:spacing w:line="440" w:lineRule="atLeast"/>
      <w:jc w:val="left"/>
    </w:pPr>
    <w:rPr>
      <w:kern w:val="0"/>
      <w:sz w:val="24"/>
    </w:rPr>
  </w:style>
  <w:style w:type="character" w:customStyle="1" w:styleId="232">
    <w:name w:val="日期 字符"/>
    <w:link w:val="31"/>
    <w:qFormat/>
    <w:uiPriority w:val="0"/>
    <w:rPr>
      <w:rFonts w:ascii="宋体"/>
      <w:sz w:val="24"/>
    </w:rPr>
  </w:style>
  <w:style w:type="paragraph" w:customStyle="1" w:styleId="233">
    <w:name w:val="段"/>
    <w:link w:val="234"/>
    <w:qFormat/>
    <w:uiPriority w:val="0"/>
    <w:pPr>
      <w:autoSpaceDE w:val="0"/>
      <w:autoSpaceDN w:val="0"/>
      <w:spacing w:line="460" w:lineRule="exact"/>
      <w:ind w:firstLine="200" w:firstLineChars="200"/>
      <w:jc w:val="both"/>
    </w:pPr>
    <w:rPr>
      <w:rFonts w:ascii="宋体" w:hAnsi="Times New Roman" w:eastAsia="宋体" w:cs="Times New Roman"/>
      <w:sz w:val="28"/>
      <w:lang w:val="en-US" w:eastAsia="zh-CN" w:bidi="ar-SA"/>
    </w:rPr>
  </w:style>
  <w:style w:type="character" w:customStyle="1" w:styleId="234">
    <w:name w:val="段 Char"/>
    <w:link w:val="233"/>
    <w:qFormat/>
    <w:uiPriority w:val="0"/>
    <w:rPr>
      <w:rFonts w:ascii="宋体"/>
      <w:sz w:val="28"/>
    </w:rPr>
  </w:style>
  <w:style w:type="paragraph" w:customStyle="1" w:styleId="235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236">
    <w:name w:val="CM37"/>
    <w:basedOn w:val="235"/>
    <w:next w:val="235"/>
    <w:qFormat/>
    <w:uiPriority w:val="0"/>
    <w:rPr>
      <w:color w:val="auto"/>
    </w:rPr>
  </w:style>
  <w:style w:type="paragraph" w:customStyle="1" w:styleId="237">
    <w:name w:val="1级标题 + 段前: 0.5 行 段后: 0.5 行 + 段前: 0.5 行 段后: 0.5 行"/>
    <w:basedOn w:val="1"/>
    <w:qFormat/>
    <w:uiPriority w:val="0"/>
    <w:pPr>
      <w:keepNext/>
      <w:keepLines/>
      <w:spacing w:before="50" w:beforeLines="50" w:after="50" w:afterLines="50" w:line="460" w:lineRule="exact"/>
      <w:outlineLvl w:val="0"/>
    </w:pPr>
    <w:rPr>
      <w:rFonts w:eastAsia="黑体" w:cs="宋体"/>
      <w:b/>
      <w:bCs/>
      <w:kern w:val="44"/>
      <w:sz w:val="28"/>
      <w:szCs w:val="20"/>
    </w:rPr>
  </w:style>
  <w:style w:type="paragraph" w:customStyle="1" w:styleId="238">
    <w:name w:val="样式 样式 标题 4 + Times New Roman + 宋体 四号 非加粗 行距: 1.5 倍行距"/>
    <w:basedOn w:val="1"/>
    <w:qFormat/>
    <w:uiPriority w:val="0"/>
    <w:pPr>
      <w:keepNext/>
      <w:keepLines/>
      <w:spacing w:line="360" w:lineRule="auto"/>
      <w:outlineLvl w:val="3"/>
    </w:pPr>
    <w:rPr>
      <w:rFonts w:ascii="宋体" w:hAnsi="宋体"/>
      <w:sz w:val="28"/>
      <w:szCs w:val="20"/>
    </w:rPr>
  </w:style>
  <w:style w:type="paragraph" w:customStyle="1" w:styleId="239">
    <w:name w:val="列出段落2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240">
    <w:name w:val="Char Char2 Char1 Char Char Char Char Char Char Char Char Char Char Char Char Char Char Char1"/>
    <w:basedOn w:val="1"/>
    <w:qFormat/>
    <w:uiPriority w:val="0"/>
    <w:pPr>
      <w:widowControl/>
      <w:spacing w:after="160" w:line="240" w:lineRule="exact"/>
      <w:jc w:val="left"/>
    </w:pPr>
    <w:rPr>
      <w:rFonts w:ascii="Calibri" w:hAnsi="Calibri"/>
      <w:szCs w:val="22"/>
    </w:rPr>
  </w:style>
  <w:style w:type="paragraph" w:customStyle="1" w:styleId="241">
    <w:name w:val="正文2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宋体" w:hAnsi="Times New Roman" w:eastAsia="宋体" w:cs="Times New Roman"/>
      <w:sz w:val="34"/>
      <w:lang w:val="en-US" w:eastAsia="zh-CN" w:bidi="ar-SA"/>
    </w:rPr>
  </w:style>
  <w:style w:type="character" w:customStyle="1" w:styleId="242">
    <w:name w:val="页眉 Char1"/>
    <w:qFormat/>
    <w:uiPriority w:val="99"/>
    <w:rPr>
      <w:kern w:val="2"/>
      <w:sz w:val="18"/>
      <w:szCs w:val="18"/>
    </w:rPr>
  </w:style>
  <w:style w:type="character" w:customStyle="1" w:styleId="243">
    <w:name w:val="页脚 Char1"/>
    <w:qFormat/>
    <w:uiPriority w:val="99"/>
    <w:rPr>
      <w:kern w:val="2"/>
      <w:sz w:val="18"/>
      <w:szCs w:val="18"/>
    </w:rPr>
  </w:style>
  <w:style w:type="character" w:customStyle="1" w:styleId="244">
    <w:name w:val="文档结构图 Char1"/>
    <w:qFormat/>
    <w:uiPriority w:val="99"/>
    <w:rPr>
      <w:rFonts w:ascii="宋体"/>
      <w:kern w:val="2"/>
      <w:sz w:val="18"/>
      <w:szCs w:val="18"/>
    </w:rPr>
  </w:style>
  <w:style w:type="paragraph" w:customStyle="1" w:styleId="245">
    <w:name w:val="样式1烦人分"/>
    <w:basedOn w:val="19"/>
    <w:link w:val="246"/>
    <w:qFormat/>
    <w:uiPriority w:val="0"/>
    <w:pPr>
      <w:jc w:val="center"/>
    </w:pPr>
    <w:rPr>
      <w:rFonts w:ascii="Cambria" w:hAnsi="Cambria" w:cs="Times New Roman"/>
      <w:b/>
      <w:sz w:val="16"/>
      <w:szCs w:val="16"/>
      <w:lang w:val="zh-CN"/>
    </w:rPr>
  </w:style>
  <w:style w:type="character" w:customStyle="1" w:styleId="246">
    <w:name w:val="样式1烦人分 Char"/>
    <w:link w:val="245"/>
    <w:qFormat/>
    <w:uiPriority w:val="0"/>
    <w:rPr>
      <w:rFonts w:ascii="Cambria" w:hAnsi="Cambria" w:eastAsia="黑体"/>
      <w:b/>
      <w:kern w:val="2"/>
      <w:sz w:val="16"/>
      <w:szCs w:val="16"/>
      <w:lang w:val="zh-CN" w:eastAsia="zh-CN"/>
    </w:rPr>
  </w:style>
  <w:style w:type="table" w:customStyle="1" w:styleId="247">
    <w:name w:val="网格型11"/>
    <w:basedOn w:val="52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8">
    <w:name w:val="航天表头题注"/>
    <w:next w:val="202"/>
    <w:qFormat/>
    <w:uiPriority w:val="0"/>
    <w:pPr>
      <w:spacing w:line="460" w:lineRule="exact"/>
      <w:jc w:val="center"/>
    </w:pPr>
    <w:rPr>
      <w:rFonts w:ascii="Times New Roman" w:hAnsi="Times New Roman" w:eastAsia="黑体" w:cs="Times New Roman"/>
      <w:color w:val="000000"/>
      <w:kern w:val="2"/>
      <w:sz w:val="24"/>
      <w:szCs w:val="27"/>
      <w:lang w:val="en-US" w:eastAsia="zh-CN" w:bidi="ar-SA"/>
    </w:rPr>
  </w:style>
  <w:style w:type="paragraph" w:customStyle="1" w:styleId="249">
    <w:name w:val="Char3 Char Char Char Char Char1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table" w:customStyle="1" w:styleId="250">
    <w:name w:val="网格型2"/>
    <w:basedOn w:val="52"/>
    <w:qFormat/>
    <w:uiPriority w:val="0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1">
    <w:name w:val="c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Times New Roman"/>
      <w:szCs w:val="24"/>
      <w:lang w:val="en-US" w:eastAsia="zh-CN" w:bidi="ar-SA"/>
    </w:rPr>
  </w:style>
  <w:style w:type="paragraph" w:customStyle="1" w:styleId="252">
    <w:name w:val="样式2-正文"/>
    <w:basedOn w:val="1"/>
    <w:qFormat/>
    <w:uiPriority w:val="0"/>
    <w:pPr>
      <w:spacing w:line="360" w:lineRule="auto"/>
      <w:ind w:firstLine="200" w:firstLineChars="200"/>
    </w:pPr>
    <w:rPr>
      <w:sz w:val="24"/>
    </w:rPr>
  </w:style>
  <w:style w:type="character" w:customStyle="1" w:styleId="253">
    <w:name w:val="正文文本 2 字符"/>
    <w:link w:val="46"/>
    <w:qFormat/>
    <w:uiPriority w:val="0"/>
    <w:rPr>
      <w:rFonts w:ascii="宋体"/>
      <w:kern w:val="2"/>
      <w:sz w:val="28"/>
      <w:szCs w:val="24"/>
      <w:lang w:val="zh-CN" w:eastAsia="zh-CN"/>
    </w:rPr>
  </w:style>
  <w:style w:type="paragraph" w:customStyle="1" w:styleId="254">
    <w:name w:val="数字编号列项（二级）"/>
    <w:qFormat/>
    <w:uiPriority w:val="0"/>
    <w:pPr>
      <w:numPr>
        <w:ilvl w:val="1"/>
        <w:numId w:val="19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5">
    <w:name w:val="字母编号列项（一级）"/>
    <w:qFormat/>
    <w:uiPriority w:val="0"/>
    <w:pPr>
      <w:numPr>
        <w:ilvl w:val="0"/>
        <w:numId w:val="19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6">
    <w:name w:val="编号列项（三级）"/>
    <w:qFormat/>
    <w:uiPriority w:val="0"/>
    <w:pPr>
      <w:numPr>
        <w:ilvl w:val="2"/>
        <w:numId w:val="19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7">
    <w:name w:val="航天一级标题"/>
    <w:basedOn w:val="3"/>
    <w:next w:val="202"/>
    <w:link w:val="278"/>
    <w:qFormat/>
    <w:uiPriority w:val="0"/>
    <w:pPr>
      <w:keepLines w:val="0"/>
      <w:numPr>
        <w:numId w:val="20"/>
      </w:numPr>
      <w:tabs>
        <w:tab w:val="left" w:pos="425"/>
      </w:tabs>
      <w:adjustRightInd w:val="0"/>
      <w:spacing w:before="50" w:beforeLines="50" w:after="50" w:afterLines="50" w:line="360" w:lineRule="auto"/>
      <w:textAlignment w:val="baseline"/>
    </w:pPr>
    <w:rPr>
      <w:rFonts w:ascii="Times New Roman" w:hAnsi="Times New Roman"/>
      <w:bCs w:val="0"/>
      <w:color w:val="000000"/>
      <w:kern w:val="0"/>
      <w:sz w:val="28"/>
      <w:szCs w:val="28"/>
      <w:lang w:val="zh-CN"/>
    </w:rPr>
  </w:style>
  <w:style w:type="paragraph" w:customStyle="1" w:styleId="258">
    <w:name w:val="航天图表题注"/>
    <w:basedOn w:val="19"/>
    <w:next w:val="202"/>
    <w:qFormat/>
    <w:uiPriority w:val="0"/>
    <w:pPr>
      <w:adjustRightInd w:val="0"/>
      <w:spacing w:before="50" w:beforeLines="50" w:after="50" w:afterLines="50"/>
      <w:jc w:val="center"/>
      <w:textAlignment w:val="baseline"/>
    </w:pPr>
    <w:rPr>
      <w:rFonts w:ascii="Times New Roman" w:hAnsi="Times New Roman" w:cs="Times New Roman"/>
      <w:color w:val="000000"/>
      <w:kern w:val="0"/>
      <w:sz w:val="24"/>
      <w:szCs w:val="28"/>
    </w:rPr>
  </w:style>
  <w:style w:type="paragraph" w:customStyle="1" w:styleId="259">
    <w:name w:val="航天二级标题"/>
    <w:basedOn w:val="5"/>
    <w:next w:val="202"/>
    <w:qFormat/>
    <w:uiPriority w:val="0"/>
    <w:pPr>
      <w:numPr>
        <w:ilvl w:val="0"/>
        <w:numId w:val="0"/>
      </w:numPr>
      <w:tabs>
        <w:tab w:val="left" w:pos="425"/>
        <w:tab w:val="left" w:pos="567"/>
      </w:tabs>
      <w:adjustRightInd w:val="0"/>
      <w:spacing w:before="50" w:beforeLines="50" w:after="50" w:afterLines="50" w:line="360" w:lineRule="auto"/>
      <w:textAlignment w:val="baseline"/>
    </w:pPr>
    <w:rPr>
      <w:rFonts w:ascii="Times New Roman" w:hAnsi="Times New Roman"/>
      <w:kern w:val="0"/>
      <w:sz w:val="28"/>
      <w:szCs w:val="32"/>
      <w:lang w:val="zh-CN"/>
    </w:rPr>
  </w:style>
  <w:style w:type="paragraph" w:customStyle="1" w:styleId="260">
    <w:name w:val="航天三级标题"/>
    <w:basedOn w:val="6"/>
    <w:next w:val="202"/>
    <w:qFormat/>
    <w:uiPriority w:val="0"/>
    <w:pPr>
      <w:numPr>
        <w:ilvl w:val="0"/>
        <w:numId w:val="0"/>
      </w:numPr>
      <w:tabs>
        <w:tab w:val="left" w:pos="425"/>
        <w:tab w:val="left" w:pos="709"/>
      </w:tabs>
      <w:adjustRightInd w:val="0"/>
      <w:spacing w:before="50" w:beforeLines="50" w:after="50" w:afterLines="50" w:line="360" w:lineRule="auto"/>
      <w:textAlignment w:val="baseline"/>
    </w:pPr>
    <w:rPr>
      <w:rFonts w:ascii="Times New Roman" w:hAnsi="Times New Roman"/>
      <w:kern w:val="0"/>
      <w:szCs w:val="32"/>
      <w:lang w:val="zh-CN"/>
    </w:rPr>
  </w:style>
  <w:style w:type="paragraph" w:customStyle="1" w:styleId="261">
    <w:name w:val="航天四级标题"/>
    <w:basedOn w:val="7"/>
    <w:next w:val="202"/>
    <w:qFormat/>
    <w:uiPriority w:val="0"/>
    <w:pPr>
      <w:numPr>
        <w:ilvl w:val="0"/>
        <w:numId w:val="0"/>
      </w:numPr>
      <w:tabs>
        <w:tab w:val="left" w:pos="425"/>
        <w:tab w:val="left" w:pos="709"/>
      </w:tabs>
      <w:spacing w:before="50" w:beforeLines="50" w:after="50" w:afterLines="50" w:line="360" w:lineRule="auto"/>
    </w:pPr>
    <w:rPr>
      <w:rFonts w:ascii="Times New Roman"/>
      <w:sz w:val="28"/>
    </w:rPr>
  </w:style>
  <w:style w:type="paragraph" w:customStyle="1" w:styleId="262">
    <w:name w:val="航天附录"/>
    <w:basedOn w:val="3"/>
    <w:next w:val="202"/>
    <w:qFormat/>
    <w:uiPriority w:val="0"/>
    <w:pPr>
      <w:keepLines w:val="0"/>
      <w:numPr>
        <w:numId w:val="0"/>
      </w:numPr>
      <w:adjustRightInd w:val="0"/>
      <w:spacing w:before="100" w:beforeLines="100" w:after="100" w:afterLines="100" w:line="360" w:lineRule="auto"/>
      <w:jc w:val="center"/>
      <w:textAlignment w:val="baseline"/>
    </w:pPr>
    <w:rPr>
      <w:rFonts w:ascii="Times New Roman" w:hAnsi="Times New Roman"/>
      <w:bCs w:val="0"/>
      <w:color w:val="000000"/>
      <w:kern w:val="0"/>
      <w:sz w:val="36"/>
      <w:szCs w:val="28"/>
    </w:rPr>
  </w:style>
  <w:style w:type="table" w:customStyle="1" w:styleId="263">
    <w:name w:val="网格型111"/>
    <w:basedOn w:val="52"/>
    <w:uiPriority w:val="5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64">
    <w:name w:val="网格型1111"/>
    <w:basedOn w:val="52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5">
    <w:name w:val="网格型21"/>
    <w:basedOn w:val="52"/>
    <w:qFormat/>
    <w:uiPriority w:val="5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66">
    <w:name w:val="网格型12"/>
    <w:basedOn w:val="52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7">
    <w:name w:val="网格型3"/>
    <w:basedOn w:val="52"/>
    <w:qFormat/>
    <w:uiPriority w:val="5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68">
    <w:name w:val="网格型13"/>
    <w:basedOn w:val="52"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9">
    <w:name w:val="网格型4"/>
    <w:basedOn w:val="52"/>
    <w:uiPriority w:val="0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0">
    <w:name w:val="网格型14"/>
    <w:basedOn w:val="52"/>
    <w:uiPriority w:val="5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71">
    <w:name w:val="网格型112"/>
    <w:basedOn w:val="52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2">
    <w:name w:val="网格型22"/>
    <w:basedOn w:val="52"/>
    <w:uiPriority w:val="5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73">
    <w:name w:val="航天正文 Char"/>
    <w:link w:val="202"/>
    <w:uiPriority w:val="0"/>
    <w:rPr>
      <w:color w:val="000000"/>
      <w:sz w:val="28"/>
    </w:rPr>
  </w:style>
  <w:style w:type="paragraph" w:customStyle="1" w:styleId="274">
    <w:name w:val="初样1级-校正仪"/>
    <w:basedOn w:val="1"/>
    <w:qFormat/>
    <w:uiPriority w:val="0"/>
    <w:pPr>
      <w:spacing w:beforeLines="50" w:afterLines="50" w:line="360" w:lineRule="auto"/>
      <w:outlineLvl w:val="0"/>
    </w:pPr>
    <w:rPr>
      <w:rFonts w:eastAsia="黑体"/>
      <w:sz w:val="28"/>
      <w:szCs w:val="22"/>
    </w:rPr>
  </w:style>
  <w:style w:type="paragraph" w:customStyle="1" w:styleId="275">
    <w:name w:val="初样2级"/>
    <w:basedOn w:val="1"/>
    <w:qFormat/>
    <w:uiPriority w:val="0"/>
    <w:pPr>
      <w:spacing w:beforeLines="50" w:afterLines="50" w:line="360" w:lineRule="auto"/>
      <w:outlineLvl w:val="1"/>
    </w:pPr>
    <w:rPr>
      <w:rFonts w:eastAsia="黑体"/>
      <w:sz w:val="28"/>
      <w:szCs w:val="22"/>
    </w:rPr>
  </w:style>
  <w:style w:type="paragraph" w:customStyle="1" w:styleId="276">
    <w:name w:val="初样3级"/>
    <w:basedOn w:val="1"/>
    <w:qFormat/>
    <w:uiPriority w:val="0"/>
    <w:pPr>
      <w:spacing w:beforeLines="50" w:afterLines="50" w:line="360" w:lineRule="auto"/>
      <w:outlineLvl w:val="2"/>
    </w:pPr>
    <w:rPr>
      <w:rFonts w:eastAsia="黑体"/>
      <w:sz w:val="28"/>
      <w:szCs w:val="22"/>
    </w:rPr>
  </w:style>
  <w:style w:type="paragraph" w:customStyle="1" w:styleId="277">
    <w:name w:val="初样4级"/>
    <w:basedOn w:val="1"/>
    <w:qFormat/>
    <w:uiPriority w:val="0"/>
    <w:pPr>
      <w:spacing w:beforeLines="50" w:afterLines="50" w:line="360" w:lineRule="auto"/>
      <w:outlineLvl w:val="3"/>
    </w:pPr>
    <w:rPr>
      <w:rFonts w:eastAsia="黑体"/>
      <w:sz w:val="28"/>
      <w:szCs w:val="22"/>
    </w:rPr>
  </w:style>
  <w:style w:type="character" w:customStyle="1" w:styleId="278">
    <w:name w:val="航天一级标题 Char"/>
    <w:link w:val="257"/>
    <w:qFormat/>
    <w:uiPriority w:val="0"/>
    <w:rPr>
      <w:rFonts w:eastAsia="黑体"/>
      <w:color w:val="000000"/>
      <w:sz w:val="28"/>
      <w:szCs w:val="28"/>
      <w:lang w:val="zh-CN" w:eastAsia="zh-CN"/>
    </w:rPr>
  </w:style>
  <w:style w:type="character" w:customStyle="1" w:styleId="279">
    <w:name w:val="列出段落 字符"/>
    <w:link w:val="171"/>
    <w:qFormat/>
    <w:uiPriority w:val="34"/>
    <w:rPr>
      <w:rFonts w:ascii="Calibri" w:hAnsi="Calibri"/>
      <w:kern w:val="2"/>
      <w:sz w:val="21"/>
      <w:szCs w:val="22"/>
    </w:rPr>
  </w:style>
  <w:style w:type="character" w:customStyle="1" w:styleId="280">
    <w:name w:val="脚注文本 Char1"/>
    <w:qFormat/>
    <w:uiPriority w:val="99"/>
    <w:rPr>
      <w:rFonts w:ascii="Calibri" w:hAnsi="Calibri" w:cs="Times New Roman"/>
      <w:color w:val="000000"/>
      <w:sz w:val="18"/>
      <w:szCs w:val="18"/>
    </w:rPr>
  </w:style>
  <w:style w:type="character" w:customStyle="1" w:styleId="281">
    <w:name w:val="标题 Char1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82">
    <w:name w:val="正文文本 Char1"/>
    <w:qFormat/>
    <w:uiPriority w:val="99"/>
    <w:rPr>
      <w:rFonts w:ascii="Calibri" w:hAnsi="Calibri" w:cs="Times New Roman"/>
      <w:kern w:val="2"/>
      <w:sz w:val="21"/>
      <w:szCs w:val="22"/>
      <w:lang w:val="zh-CN" w:eastAsia="zh-CN"/>
    </w:rPr>
  </w:style>
  <w:style w:type="character" w:customStyle="1" w:styleId="283">
    <w:name w:val="正文首行缩进 Char1"/>
    <w:qFormat/>
    <w:uiPriority w:val="99"/>
  </w:style>
  <w:style w:type="paragraph" w:customStyle="1" w:styleId="284">
    <w:name w:val="目录标题"/>
    <w:basedOn w:val="1"/>
    <w:qFormat/>
    <w:uiPriority w:val="0"/>
    <w:pPr>
      <w:jc w:val="center"/>
    </w:pPr>
    <w:rPr>
      <w:rFonts w:ascii="宋体" w:hAnsi="宋体"/>
      <w:b/>
      <w:sz w:val="32"/>
      <w:szCs w:val="32"/>
    </w:rPr>
  </w:style>
  <w:style w:type="paragraph" w:customStyle="1" w:styleId="285">
    <w:name w:val="表格式"/>
    <w:basedOn w:val="19"/>
    <w:next w:val="51"/>
    <w:qFormat/>
    <w:uiPriority w:val="0"/>
    <w:rPr>
      <w:rFonts w:ascii="宋体" w:hAnsi="宋体"/>
      <w:sz w:val="28"/>
      <w:szCs w:val="28"/>
    </w:rPr>
  </w:style>
  <w:style w:type="paragraph" w:customStyle="1" w:styleId="286">
    <w:name w:val="图标题"/>
    <w:basedOn w:val="1"/>
    <w:next w:val="1"/>
    <w:qFormat/>
    <w:uiPriority w:val="0"/>
    <w:pPr>
      <w:spacing w:after="312" w:afterLines="100"/>
      <w:jc w:val="center"/>
    </w:pPr>
    <w:rPr>
      <w:rFonts w:ascii="宋体" w:hAnsi="宋体"/>
      <w:b/>
      <w:sz w:val="24"/>
      <w:szCs w:val="22"/>
    </w:rPr>
  </w:style>
  <w:style w:type="paragraph" w:customStyle="1" w:styleId="287">
    <w:name w:val="题注 + 居中"/>
    <w:basedOn w:val="19"/>
    <w:next w:val="1"/>
    <w:qFormat/>
    <w:uiPriority w:val="0"/>
    <w:pPr>
      <w:jc w:val="center"/>
    </w:pPr>
    <w:rPr>
      <w:rFonts w:cs="宋体"/>
      <w:sz w:val="24"/>
    </w:rPr>
  </w:style>
  <w:style w:type="table" w:customStyle="1" w:styleId="288">
    <w:name w:val="网格型5"/>
    <w:basedOn w:val="52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9">
    <w:name w:val="样式 行距: 1.5 倍行距"/>
    <w:basedOn w:val="1"/>
    <w:uiPriority w:val="0"/>
    <w:pPr>
      <w:adjustRightInd w:val="0"/>
      <w:snapToGrid w:val="0"/>
      <w:spacing w:line="360" w:lineRule="auto"/>
      <w:ind w:firstLine="480" w:firstLineChars="200"/>
      <w:textAlignment w:val="baseline"/>
    </w:pPr>
    <w:rPr>
      <w:rFonts w:ascii="Arial" w:hAnsi="Arial" w:cs="宋体"/>
      <w:sz w:val="24"/>
      <w:szCs w:val="20"/>
    </w:rPr>
  </w:style>
  <w:style w:type="paragraph" w:customStyle="1" w:styleId="290">
    <w:name w:val="lff 标题3"/>
    <w:basedOn w:val="6"/>
    <w:qFormat/>
    <w:uiPriority w:val="0"/>
    <w:pPr>
      <w:numPr>
        <w:ilvl w:val="0"/>
        <w:numId w:val="0"/>
      </w:numPr>
      <w:tabs>
        <w:tab w:val="left" w:pos="607"/>
      </w:tabs>
      <w:adjustRightInd w:val="0"/>
      <w:snapToGrid w:val="0"/>
      <w:spacing w:before="60" w:after="60" w:line="360" w:lineRule="auto"/>
      <w:jc w:val="left"/>
      <w:textAlignment w:val="baseline"/>
    </w:pPr>
    <w:rPr>
      <w:b/>
      <w:sz w:val="24"/>
      <w:szCs w:val="21"/>
      <w:lang w:val="zh-CN"/>
    </w:rPr>
  </w:style>
  <w:style w:type="paragraph" w:customStyle="1" w:styleId="291">
    <w:name w:val="lff a）"/>
    <w:basedOn w:val="1"/>
    <w:qFormat/>
    <w:uiPriority w:val="0"/>
    <w:pPr>
      <w:numPr>
        <w:ilvl w:val="0"/>
        <w:numId w:val="21"/>
      </w:numPr>
      <w:spacing w:line="360" w:lineRule="auto"/>
    </w:pPr>
    <w:rPr>
      <w:rFonts w:ascii="宋体" w:hAnsi="宋体"/>
      <w:color w:val="FF0000"/>
      <w:sz w:val="24"/>
      <w:szCs w:val="20"/>
    </w:rPr>
  </w:style>
  <w:style w:type="paragraph" w:customStyle="1" w:styleId="292">
    <w:name w:val="lff   标题4"/>
    <w:basedOn w:val="7"/>
    <w:qFormat/>
    <w:uiPriority w:val="0"/>
    <w:pPr>
      <w:numPr>
        <w:ilvl w:val="0"/>
        <w:numId w:val="0"/>
      </w:numPr>
      <w:tabs>
        <w:tab w:val="left" w:pos="751"/>
      </w:tabs>
      <w:adjustRightInd w:val="0"/>
      <w:snapToGrid w:val="0"/>
      <w:spacing w:before="0" w:after="0" w:line="360" w:lineRule="auto"/>
      <w:ind w:left="749" w:hanging="862"/>
      <w:jc w:val="left"/>
      <w:textAlignment w:val="baseline"/>
    </w:pPr>
    <w:rPr>
      <w:rFonts w:eastAsia="宋体" w:cs="Arial"/>
      <w:b/>
      <w:kern w:val="0"/>
      <w:szCs w:val="24"/>
    </w:rPr>
  </w:style>
  <w:style w:type="table" w:customStyle="1" w:styleId="293">
    <w:name w:val="网格型6"/>
    <w:basedOn w:val="52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4">
    <w:name w:val="网格型15"/>
    <w:basedOn w:val="52"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5">
    <w:name w:val="网格型113"/>
    <w:basedOn w:val="52"/>
    <w:qFormat/>
    <w:uiPriority w:val="5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96">
    <w:name w:val="网格型1112"/>
    <w:basedOn w:val="52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7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298">
    <w:name w:val="font6"/>
    <w:basedOn w:val="1"/>
    <w:uiPriority w:val="0"/>
    <w:pPr>
      <w:widowControl/>
      <w:spacing w:before="100" w:beforeAutospacing="1" w:after="100" w:afterAutospacing="1"/>
      <w:jc w:val="left"/>
    </w:pPr>
    <w:rPr>
      <w:kern w:val="0"/>
      <w:szCs w:val="21"/>
    </w:rPr>
  </w:style>
  <w:style w:type="paragraph" w:customStyle="1" w:styleId="299">
    <w:name w:val="font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300">
    <w:name w:val="font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301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kern w:val="0"/>
      <w:szCs w:val="21"/>
    </w:rPr>
  </w:style>
  <w:style w:type="paragraph" w:customStyle="1" w:styleId="302">
    <w:name w:val="font1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303">
    <w:name w:val="font11"/>
    <w:basedOn w:val="1"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kern w:val="0"/>
      <w:sz w:val="22"/>
      <w:szCs w:val="22"/>
    </w:rPr>
  </w:style>
  <w:style w:type="paragraph" w:customStyle="1" w:styleId="304">
    <w:name w:val="xl66"/>
    <w:basedOn w:val="1"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305">
    <w:name w:val="xl67"/>
    <w:basedOn w:val="1"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06">
    <w:name w:val="xl6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07">
    <w:name w:val="xl6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Cs w:val="21"/>
    </w:rPr>
  </w:style>
  <w:style w:type="paragraph" w:customStyle="1" w:styleId="308">
    <w:name w:val="xl7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09">
    <w:name w:val="xl7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" w:hAnsi="Calibri" w:cs="Calibri"/>
      <w:kern w:val="0"/>
      <w:szCs w:val="21"/>
    </w:rPr>
  </w:style>
  <w:style w:type="paragraph" w:customStyle="1" w:styleId="310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Calibri" w:hAnsi="Calibri" w:cs="Calibri"/>
      <w:kern w:val="0"/>
      <w:szCs w:val="21"/>
    </w:rPr>
  </w:style>
  <w:style w:type="paragraph" w:customStyle="1" w:styleId="311">
    <w:name w:val="xl73"/>
    <w:basedOn w:val="1"/>
    <w:uiPriority w:val="0"/>
    <w:pPr>
      <w:widowControl/>
      <w:pBdr>
        <w:bottom w:val="single" w:color="000000" w:sz="8" w:space="0"/>
        <w:right w:val="single" w:color="000000" w:sz="8" w:space="0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Cs w:val="21"/>
    </w:rPr>
  </w:style>
  <w:style w:type="character" w:customStyle="1" w:styleId="312">
    <w:name w:val="NumList Char Char"/>
    <w:link w:val="76"/>
    <w:uiPriority w:val="0"/>
    <w:rPr>
      <w:rFonts w:ascii="Arial" w:hAnsi="Arial"/>
      <w:kern w:val="2"/>
      <w:sz w:val="24"/>
      <w:szCs w:val="24"/>
    </w:rPr>
  </w:style>
  <w:style w:type="character" w:customStyle="1" w:styleId="313">
    <w:name w:val="In Table Char"/>
    <w:link w:val="70"/>
    <w:qFormat/>
    <w:uiPriority w:val="0"/>
    <w:rPr>
      <w:rFonts w:ascii="Arial" w:hAnsi="Arial" w:eastAsia="黑体"/>
      <w:kern w:val="2"/>
      <w:sz w:val="21"/>
      <w:szCs w:val="21"/>
      <w:lang w:val="zh-CN"/>
    </w:rPr>
  </w:style>
  <w:style w:type="paragraph" w:customStyle="1" w:styleId="314">
    <w:name w:val="4"/>
    <w:basedOn w:val="1"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315">
    <w:name w:val="5"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16">
    <w:name w:val="Char Char Char1 Char"/>
    <w:basedOn w:val="1"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317">
    <w:name w:val="xl63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318">
    <w:name w:val="xl65"/>
    <w:basedOn w:val="1"/>
    <w:qFormat/>
    <w:uiPriority w:val="0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19">
    <w:name w:val="xl7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20">
    <w:name w:val="xl7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21">
    <w:name w:val="xl7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22">
    <w:name w:val="xl7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23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324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25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326">
    <w:name w:val="xl8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27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Cs w:val="21"/>
    </w:rPr>
  </w:style>
  <w:style w:type="paragraph" w:customStyle="1" w:styleId="328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29">
    <w:name w:val="xl84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30">
    <w:name w:val="xl8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331">
    <w:name w:val="xl8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32">
    <w:name w:val="xl87"/>
    <w:basedOn w:val="1"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33">
    <w:name w:val="xl88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34">
    <w:name w:val="xl89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35">
    <w:name w:val="xl90"/>
    <w:basedOn w:val="1"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36">
    <w:name w:val="xl91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37">
    <w:name w:val="xl92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38">
    <w:name w:val="xl93"/>
    <w:basedOn w:val="1"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39">
    <w:name w:val="xl94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40">
    <w:name w:val="xl95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41">
    <w:name w:val="xl96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42">
    <w:name w:val="xl9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43">
    <w:name w:val="xl98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344">
    <w:name w:val="xl9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character" w:customStyle="1" w:styleId="345">
    <w:name w:val="文件正文 Char"/>
    <w:link w:val="346"/>
    <w:uiPriority w:val="0"/>
    <w:rPr>
      <w:kern w:val="2"/>
      <w:sz w:val="24"/>
      <w:szCs w:val="24"/>
    </w:rPr>
  </w:style>
  <w:style w:type="paragraph" w:customStyle="1" w:styleId="346">
    <w:name w:val="文件正文"/>
    <w:basedOn w:val="1"/>
    <w:link w:val="345"/>
    <w:uiPriority w:val="0"/>
    <w:pPr>
      <w:spacing w:line="360" w:lineRule="auto"/>
    </w:pPr>
    <w:rPr>
      <w:sz w:val="24"/>
    </w:rPr>
  </w:style>
  <w:style w:type="paragraph" w:customStyle="1" w:styleId="347">
    <w:name w:val="TT表标题 POSP"/>
    <w:next w:val="348"/>
    <w:link w:val="349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color w:val="000000"/>
      <w:kern w:val="2"/>
      <w:sz w:val="24"/>
      <w:szCs w:val="27"/>
      <w:lang w:val="en-US" w:eastAsia="zh-CN" w:bidi="ar-SA"/>
    </w:rPr>
  </w:style>
  <w:style w:type="paragraph" w:customStyle="1" w:styleId="348">
    <w:name w:val="tt正文 POSP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color w:val="000000"/>
      <w:kern w:val="2"/>
      <w:sz w:val="28"/>
      <w:szCs w:val="27"/>
      <w:lang w:val="en-US" w:eastAsia="zh-CN" w:bidi="ar-SA"/>
    </w:rPr>
  </w:style>
  <w:style w:type="character" w:customStyle="1" w:styleId="349">
    <w:name w:val="TT表标题 POSP Char"/>
    <w:link w:val="347"/>
    <w:qFormat/>
    <w:uiPriority w:val="0"/>
    <w:rPr>
      <w:color w:val="000000"/>
      <w:kern w:val="2"/>
      <w:sz w:val="24"/>
      <w:szCs w:val="27"/>
    </w:rPr>
  </w:style>
  <w:style w:type="paragraph" w:customStyle="1" w:styleId="350">
    <w:name w:val="表格文字1"/>
    <w:qFormat/>
    <w:uiPriority w:val="99"/>
    <w:pPr>
      <w:jc w:val="center"/>
    </w:pPr>
    <w:rPr>
      <w:rFonts w:ascii="Times New Roman" w:hAnsi="Times New Roman" w:eastAsia="宋体" w:cs="Verdana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Props1.xml><?xml version="1.0" encoding="utf-8"?>
<ds:datastoreItem xmlns:ds="http://schemas.openxmlformats.org/officeDocument/2006/customXml" ds:itemID="{62E126D6-3CE6-49D0-BF1A-2573F802034C}">
  <ds:schemaRefs/>
</ds:datastoreItem>
</file>

<file path=customXml/itemProps2.xml><?xml version="1.0" encoding="utf-8"?>
<ds:datastoreItem xmlns:ds="http://schemas.openxmlformats.org/officeDocument/2006/customXml" ds:itemID="{46FEF37C-0B34-4EF1-8743-7C41EAC742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1050</Words>
  <Characters>1230</Characters>
  <Lines>10</Lines>
  <Paragraphs>2</Paragraphs>
  <TotalTime>0</TotalTime>
  <ScaleCrop>false</ScaleCrop>
  <LinksUpToDate>false</LinksUpToDate>
  <CharactersWithSpaces>1266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2024-05-08T09:12:00Z</dcterms:created>
  <dc:creator>WPS Office</dc:creator>
  <cp:lastModifiedBy>浩浩</cp:lastModifiedBy>
  <dcterms:modified xsi:type="dcterms:W3CDTF">2026-07-24T07:13:36Z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14D44785EF3D4541AD27EAAFCE2EE19A_13</vt:lpwstr>
  </property>
  <property fmtid="{D5CDD505-2E9C-101B-9397-08002B2CF9AE}" pid="4" name="KSOTemplateDocerSaveRecord">
    <vt:lpwstr>eyJoZGlkIjoiYjkzMDhmMzVmYmUzMjkxZDdhZmM4MjU1OGU2NTY4YjkiLCJ1c2VySWQiOiI0MzM3ODM4OTEifQ==</vt:lpwstr>
  </property>
</Properties>
</file>